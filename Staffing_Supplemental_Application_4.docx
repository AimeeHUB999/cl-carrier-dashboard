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492E74" w14:textId="16947523" w:rsidR="00A9204E" w:rsidRPr="0081188A" w:rsidRDefault="0075106D" w:rsidP="002425DC">
      <w:pPr>
        <w:jc w:val="center"/>
        <w:rPr>
          <w:b/>
          <w:bCs/>
          <w:sz w:val="20"/>
          <w:szCs w:val="20"/>
        </w:rPr>
      </w:pPr>
      <w:r>
        <w:rPr>
          <w:b/>
          <w:bCs/>
          <w:sz w:val="20"/>
          <w:szCs w:val="20"/>
        </w:rPr>
        <w:t xml:space="preserve">Staffing </w:t>
      </w:r>
      <w:r w:rsidR="003518AA" w:rsidRPr="0081188A">
        <w:rPr>
          <w:b/>
          <w:bCs/>
          <w:sz w:val="20"/>
          <w:szCs w:val="20"/>
        </w:rPr>
        <w:t>Supplemental Application</w:t>
      </w:r>
    </w:p>
    <w:tbl>
      <w:tblPr>
        <w:tblStyle w:val="TableGrid"/>
        <w:tblW w:w="0" w:type="auto"/>
        <w:tblLook w:val="04A0" w:firstRow="1" w:lastRow="0" w:firstColumn="1" w:lastColumn="0" w:noHBand="0" w:noVBand="1"/>
      </w:tblPr>
      <w:tblGrid>
        <w:gridCol w:w="5667"/>
        <w:gridCol w:w="5668"/>
      </w:tblGrid>
      <w:tr w:rsidR="003518AA" w:rsidRPr="0081188A" w14:paraId="4D6ED83D" w14:textId="77777777" w:rsidTr="00187445">
        <w:tc>
          <w:tcPr>
            <w:tcW w:w="5667" w:type="dxa"/>
          </w:tcPr>
          <w:p w14:paraId="5ED87249" w14:textId="7222BD4E" w:rsidR="003518AA" w:rsidRPr="0081188A" w:rsidRDefault="003518AA" w:rsidP="002425DC">
            <w:pPr>
              <w:rPr>
                <w:rFonts w:cstheme="minorHAnsi"/>
                <w:sz w:val="20"/>
                <w:szCs w:val="20"/>
              </w:rPr>
            </w:pPr>
            <w:r w:rsidRPr="0081188A">
              <w:rPr>
                <w:rFonts w:cstheme="minorHAnsi"/>
                <w:sz w:val="20"/>
                <w:szCs w:val="20"/>
              </w:rPr>
              <w:t>Insured Name:</w:t>
            </w:r>
            <w:r w:rsidR="009863DE" w:rsidRPr="0081188A">
              <w:rPr>
                <w:rFonts w:cstheme="minorHAnsi"/>
                <w:sz w:val="20"/>
                <w:szCs w:val="20"/>
              </w:rPr>
              <w:t xml:space="preserve">  </w:t>
            </w:r>
            <w:r w:rsidR="009863DE" w:rsidRPr="0081188A">
              <w:rPr>
                <w:rFonts w:cstheme="minorHAnsi"/>
                <w:sz w:val="20"/>
                <w:szCs w:val="20"/>
              </w:rPr>
              <w:fldChar w:fldCharType="begin">
                <w:ffData>
                  <w:name w:val="Text70"/>
                  <w:enabled/>
                  <w:calcOnExit w:val="0"/>
                  <w:textInput/>
                </w:ffData>
              </w:fldChar>
            </w:r>
            <w:bookmarkStart w:id="0" w:name="Text70"/>
            <w:r w:rsidR="009863DE" w:rsidRPr="0081188A">
              <w:rPr>
                <w:rFonts w:cstheme="minorHAnsi"/>
                <w:sz w:val="20"/>
                <w:szCs w:val="20"/>
              </w:rPr>
              <w:instrText xml:space="preserve"> FORMTEXT </w:instrText>
            </w:r>
            <w:r w:rsidR="009863DE" w:rsidRPr="0081188A">
              <w:rPr>
                <w:rFonts w:cstheme="minorHAnsi"/>
                <w:sz w:val="20"/>
                <w:szCs w:val="20"/>
              </w:rPr>
            </w:r>
            <w:r w:rsidR="009863DE" w:rsidRPr="0081188A">
              <w:rPr>
                <w:rFonts w:cstheme="minorHAnsi"/>
                <w:sz w:val="20"/>
                <w:szCs w:val="20"/>
              </w:rPr>
              <w:fldChar w:fldCharType="separate"/>
            </w:r>
            <w:r w:rsidR="009863DE" w:rsidRPr="0081188A">
              <w:rPr>
                <w:rFonts w:cstheme="minorHAnsi"/>
                <w:noProof/>
                <w:sz w:val="20"/>
                <w:szCs w:val="20"/>
              </w:rPr>
              <w:t> </w:t>
            </w:r>
            <w:r w:rsidR="009863DE" w:rsidRPr="0081188A">
              <w:rPr>
                <w:rFonts w:cstheme="minorHAnsi"/>
                <w:noProof/>
                <w:sz w:val="20"/>
                <w:szCs w:val="20"/>
              </w:rPr>
              <w:t> </w:t>
            </w:r>
            <w:r w:rsidR="009863DE" w:rsidRPr="0081188A">
              <w:rPr>
                <w:rFonts w:cstheme="minorHAnsi"/>
                <w:noProof/>
                <w:sz w:val="20"/>
                <w:szCs w:val="20"/>
              </w:rPr>
              <w:t> </w:t>
            </w:r>
            <w:r w:rsidR="009863DE" w:rsidRPr="0081188A">
              <w:rPr>
                <w:rFonts w:cstheme="minorHAnsi"/>
                <w:noProof/>
                <w:sz w:val="20"/>
                <w:szCs w:val="20"/>
              </w:rPr>
              <w:t> </w:t>
            </w:r>
            <w:r w:rsidR="009863DE" w:rsidRPr="0081188A">
              <w:rPr>
                <w:rFonts w:cstheme="minorHAnsi"/>
                <w:noProof/>
                <w:sz w:val="20"/>
                <w:szCs w:val="20"/>
              </w:rPr>
              <w:t> </w:t>
            </w:r>
            <w:r w:rsidR="009863DE" w:rsidRPr="0081188A">
              <w:rPr>
                <w:rFonts w:cstheme="minorHAnsi"/>
                <w:sz w:val="20"/>
                <w:szCs w:val="20"/>
              </w:rPr>
              <w:fldChar w:fldCharType="end"/>
            </w:r>
            <w:bookmarkEnd w:id="0"/>
          </w:p>
        </w:tc>
        <w:tc>
          <w:tcPr>
            <w:tcW w:w="5668" w:type="dxa"/>
          </w:tcPr>
          <w:p w14:paraId="30A53855" w14:textId="04E95B8F" w:rsidR="003518AA" w:rsidRPr="0081188A" w:rsidRDefault="003518AA" w:rsidP="002425DC">
            <w:pPr>
              <w:rPr>
                <w:rFonts w:cstheme="minorHAnsi"/>
                <w:sz w:val="20"/>
                <w:szCs w:val="20"/>
              </w:rPr>
            </w:pPr>
            <w:r w:rsidRPr="0081188A">
              <w:rPr>
                <w:rFonts w:cstheme="minorHAnsi"/>
                <w:sz w:val="20"/>
                <w:szCs w:val="20"/>
              </w:rPr>
              <w:t>Eff Date:</w:t>
            </w:r>
            <w:r w:rsidR="009863DE" w:rsidRPr="0081188A">
              <w:rPr>
                <w:rFonts w:cstheme="minorHAnsi"/>
                <w:sz w:val="20"/>
                <w:szCs w:val="20"/>
              </w:rPr>
              <w:t xml:space="preserve">   </w:t>
            </w:r>
            <w:r w:rsidR="009863DE" w:rsidRPr="0081188A">
              <w:rPr>
                <w:rFonts w:cstheme="minorHAnsi"/>
                <w:sz w:val="20"/>
                <w:szCs w:val="20"/>
              </w:rPr>
              <w:fldChar w:fldCharType="begin">
                <w:ffData>
                  <w:name w:val="Text70"/>
                  <w:enabled/>
                  <w:calcOnExit w:val="0"/>
                  <w:textInput/>
                </w:ffData>
              </w:fldChar>
            </w:r>
            <w:r w:rsidR="009863DE" w:rsidRPr="0081188A">
              <w:rPr>
                <w:rFonts w:cstheme="minorHAnsi"/>
                <w:sz w:val="20"/>
                <w:szCs w:val="20"/>
              </w:rPr>
              <w:instrText xml:space="preserve"> FORMTEXT </w:instrText>
            </w:r>
            <w:r w:rsidR="009863DE" w:rsidRPr="0081188A">
              <w:rPr>
                <w:rFonts w:cstheme="minorHAnsi"/>
                <w:sz w:val="20"/>
                <w:szCs w:val="20"/>
              </w:rPr>
            </w:r>
            <w:r w:rsidR="009863DE" w:rsidRPr="0081188A">
              <w:rPr>
                <w:rFonts w:cstheme="minorHAnsi"/>
                <w:sz w:val="20"/>
                <w:szCs w:val="20"/>
              </w:rPr>
              <w:fldChar w:fldCharType="separate"/>
            </w:r>
            <w:r w:rsidR="009863DE" w:rsidRPr="0081188A">
              <w:rPr>
                <w:rFonts w:cstheme="minorHAnsi"/>
                <w:noProof/>
                <w:sz w:val="20"/>
                <w:szCs w:val="20"/>
              </w:rPr>
              <w:t> </w:t>
            </w:r>
            <w:r w:rsidR="009863DE" w:rsidRPr="0081188A">
              <w:rPr>
                <w:rFonts w:cstheme="minorHAnsi"/>
                <w:noProof/>
                <w:sz w:val="20"/>
                <w:szCs w:val="20"/>
              </w:rPr>
              <w:t> </w:t>
            </w:r>
            <w:r w:rsidR="009863DE" w:rsidRPr="0081188A">
              <w:rPr>
                <w:rFonts w:cstheme="minorHAnsi"/>
                <w:noProof/>
                <w:sz w:val="20"/>
                <w:szCs w:val="20"/>
              </w:rPr>
              <w:t> </w:t>
            </w:r>
            <w:r w:rsidR="009863DE" w:rsidRPr="0081188A">
              <w:rPr>
                <w:rFonts w:cstheme="minorHAnsi"/>
                <w:noProof/>
                <w:sz w:val="20"/>
                <w:szCs w:val="20"/>
              </w:rPr>
              <w:t> </w:t>
            </w:r>
            <w:r w:rsidR="009863DE" w:rsidRPr="0081188A">
              <w:rPr>
                <w:rFonts w:cstheme="minorHAnsi"/>
                <w:noProof/>
                <w:sz w:val="20"/>
                <w:szCs w:val="20"/>
              </w:rPr>
              <w:t> </w:t>
            </w:r>
            <w:r w:rsidR="009863DE" w:rsidRPr="0081188A">
              <w:rPr>
                <w:rFonts w:cstheme="minorHAnsi"/>
                <w:sz w:val="20"/>
                <w:szCs w:val="20"/>
              </w:rPr>
              <w:fldChar w:fldCharType="end"/>
            </w:r>
          </w:p>
        </w:tc>
      </w:tr>
      <w:tr w:rsidR="00C7483A" w:rsidRPr="0081188A" w14:paraId="538099D3" w14:textId="77777777" w:rsidTr="00187445">
        <w:tc>
          <w:tcPr>
            <w:tcW w:w="5667" w:type="dxa"/>
          </w:tcPr>
          <w:p w14:paraId="5EEF3A2F" w14:textId="62D5645E" w:rsidR="00C7483A" w:rsidRPr="0081188A" w:rsidRDefault="00C7483A" w:rsidP="002425DC">
            <w:pPr>
              <w:rPr>
                <w:rFonts w:cstheme="minorHAnsi"/>
                <w:sz w:val="20"/>
                <w:szCs w:val="20"/>
              </w:rPr>
            </w:pPr>
            <w:r w:rsidRPr="0081188A">
              <w:rPr>
                <w:rFonts w:cstheme="minorHAnsi"/>
                <w:sz w:val="20"/>
                <w:szCs w:val="20"/>
              </w:rPr>
              <w:t xml:space="preserve">Insured Contact:  </w:t>
            </w: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5668" w:type="dxa"/>
          </w:tcPr>
          <w:p w14:paraId="1A97FAE3" w14:textId="7DC58C06" w:rsidR="00C7483A" w:rsidRPr="0081188A" w:rsidRDefault="00C7483A" w:rsidP="002425DC">
            <w:pPr>
              <w:rPr>
                <w:rFonts w:cstheme="minorHAnsi"/>
                <w:sz w:val="20"/>
                <w:szCs w:val="20"/>
              </w:rPr>
            </w:pPr>
            <w:r w:rsidRPr="0081188A">
              <w:rPr>
                <w:rFonts w:cstheme="minorHAnsi"/>
                <w:sz w:val="20"/>
                <w:szCs w:val="20"/>
              </w:rPr>
              <w:t xml:space="preserve">Years in Business:  </w:t>
            </w: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C7483A" w:rsidRPr="0081188A" w14:paraId="141C0038" w14:textId="77777777" w:rsidTr="00187445">
        <w:tc>
          <w:tcPr>
            <w:tcW w:w="5667" w:type="dxa"/>
          </w:tcPr>
          <w:p w14:paraId="328C019A" w14:textId="25759432" w:rsidR="00C7483A" w:rsidRPr="0081188A" w:rsidRDefault="00C7483A" w:rsidP="002425DC">
            <w:pPr>
              <w:rPr>
                <w:rFonts w:cstheme="minorHAnsi"/>
                <w:sz w:val="20"/>
                <w:szCs w:val="20"/>
              </w:rPr>
            </w:pPr>
            <w:r w:rsidRPr="0081188A">
              <w:rPr>
                <w:rFonts w:cstheme="minorHAnsi"/>
                <w:sz w:val="20"/>
                <w:szCs w:val="20"/>
              </w:rPr>
              <w:t xml:space="preserve">Insured Website:  </w:t>
            </w: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5668" w:type="dxa"/>
          </w:tcPr>
          <w:p w14:paraId="40263069" w14:textId="6276584B" w:rsidR="00C7483A" w:rsidRPr="0081188A" w:rsidRDefault="00C7483A" w:rsidP="002425DC">
            <w:pPr>
              <w:rPr>
                <w:rFonts w:cstheme="minorHAnsi"/>
                <w:sz w:val="20"/>
                <w:szCs w:val="20"/>
              </w:rPr>
            </w:pPr>
            <w:r w:rsidRPr="0081188A">
              <w:rPr>
                <w:rFonts w:cstheme="minorHAnsi"/>
                <w:sz w:val="20"/>
                <w:szCs w:val="20"/>
              </w:rPr>
              <w:t xml:space="preserve">ASA Member:  </w:t>
            </w: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r>
    </w:tbl>
    <w:p w14:paraId="0E2FD01C" w14:textId="0968C868" w:rsidR="003518AA" w:rsidRPr="0081188A" w:rsidRDefault="003518AA" w:rsidP="002425DC">
      <w:pPr>
        <w:rPr>
          <w:rFonts w:cstheme="minorHAnsi"/>
          <w:sz w:val="20"/>
          <w:szCs w:val="20"/>
        </w:rPr>
      </w:pPr>
    </w:p>
    <w:p w14:paraId="1DB5E770" w14:textId="77777777" w:rsidR="00C7483A" w:rsidRPr="0081188A" w:rsidRDefault="00C7483A" w:rsidP="00C7483A">
      <w:pPr>
        <w:rPr>
          <w:rFonts w:cstheme="minorHAnsi"/>
          <w:b/>
          <w:sz w:val="20"/>
          <w:szCs w:val="20"/>
        </w:rPr>
      </w:pPr>
      <w:r w:rsidRPr="0081188A">
        <w:rPr>
          <w:rFonts w:cstheme="minorHAnsi"/>
          <w:b/>
          <w:sz w:val="20"/>
          <w:szCs w:val="20"/>
        </w:rPr>
        <w:t>Prior Coverage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9"/>
        <w:gridCol w:w="1889"/>
        <w:gridCol w:w="1889"/>
        <w:gridCol w:w="1889"/>
        <w:gridCol w:w="1889"/>
        <w:gridCol w:w="1890"/>
      </w:tblGrid>
      <w:tr w:rsidR="00C7483A" w:rsidRPr="0081188A" w14:paraId="3012F86A" w14:textId="77777777" w:rsidTr="00187445">
        <w:tc>
          <w:tcPr>
            <w:tcW w:w="1889" w:type="dxa"/>
            <w:shd w:val="clear" w:color="auto" w:fill="auto"/>
          </w:tcPr>
          <w:p w14:paraId="667C65BD" w14:textId="77777777" w:rsidR="00C7483A" w:rsidRPr="0081188A" w:rsidRDefault="00C7483A" w:rsidP="008B0FB7">
            <w:pPr>
              <w:jc w:val="center"/>
              <w:rPr>
                <w:rFonts w:cstheme="minorHAnsi"/>
                <w:sz w:val="20"/>
                <w:szCs w:val="20"/>
              </w:rPr>
            </w:pPr>
          </w:p>
        </w:tc>
        <w:tc>
          <w:tcPr>
            <w:tcW w:w="1889" w:type="dxa"/>
            <w:shd w:val="clear" w:color="auto" w:fill="auto"/>
          </w:tcPr>
          <w:p w14:paraId="4D57EA63" w14:textId="77777777" w:rsidR="00C7483A" w:rsidRPr="0081188A" w:rsidRDefault="00C7483A" w:rsidP="008B0FB7">
            <w:pPr>
              <w:jc w:val="center"/>
              <w:rPr>
                <w:rFonts w:cstheme="minorHAnsi"/>
                <w:sz w:val="20"/>
                <w:szCs w:val="20"/>
              </w:rPr>
            </w:pPr>
            <w:r w:rsidRPr="0081188A">
              <w:rPr>
                <w:rFonts w:cstheme="minorHAnsi"/>
                <w:sz w:val="20"/>
                <w:szCs w:val="20"/>
              </w:rPr>
              <w:t>Current Year</w:t>
            </w:r>
          </w:p>
        </w:tc>
        <w:tc>
          <w:tcPr>
            <w:tcW w:w="1889" w:type="dxa"/>
            <w:shd w:val="clear" w:color="auto" w:fill="auto"/>
          </w:tcPr>
          <w:p w14:paraId="40C7B2EE" w14:textId="77777777" w:rsidR="00C7483A" w:rsidRPr="0081188A" w:rsidRDefault="00C7483A" w:rsidP="008B0FB7">
            <w:pPr>
              <w:jc w:val="center"/>
              <w:rPr>
                <w:rFonts w:cstheme="minorHAnsi"/>
                <w:sz w:val="20"/>
                <w:szCs w:val="20"/>
              </w:rPr>
            </w:pPr>
            <w:r w:rsidRPr="0081188A">
              <w:rPr>
                <w:rFonts w:cstheme="minorHAnsi"/>
                <w:sz w:val="20"/>
                <w:szCs w:val="20"/>
              </w:rPr>
              <w:t>Prior Year 1</w:t>
            </w:r>
          </w:p>
        </w:tc>
        <w:tc>
          <w:tcPr>
            <w:tcW w:w="1889" w:type="dxa"/>
            <w:shd w:val="clear" w:color="auto" w:fill="auto"/>
          </w:tcPr>
          <w:p w14:paraId="48281B91" w14:textId="77777777" w:rsidR="00C7483A" w:rsidRPr="0081188A" w:rsidRDefault="00C7483A" w:rsidP="008B0FB7">
            <w:pPr>
              <w:jc w:val="center"/>
              <w:rPr>
                <w:rFonts w:cstheme="minorHAnsi"/>
                <w:sz w:val="20"/>
                <w:szCs w:val="20"/>
              </w:rPr>
            </w:pPr>
            <w:r w:rsidRPr="0081188A">
              <w:rPr>
                <w:rFonts w:cstheme="minorHAnsi"/>
                <w:sz w:val="20"/>
                <w:szCs w:val="20"/>
              </w:rPr>
              <w:t>Prior Year 2</w:t>
            </w:r>
          </w:p>
        </w:tc>
        <w:tc>
          <w:tcPr>
            <w:tcW w:w="1889" w:type="dxa"/>
            <w:shd w:val="clear" w:color="auto" w:fill="auto"/>
          </w:tcPr>
          <w:p w14:paraId="45B671FA" w14:textId="77777777" w:rsidR="00C7483A" w:rsidRPr="0081188A" w:rsidRDefault="00C7483A" w:rsidP="008B0FB7">
            <w:pPr>
              <w:jc w:val="center"/>
              <w:rPr>
                <w:rFonts w:cstheme="minorHAnsi"/>
                <w:sz w:val="20"/>
                <w:szCs w:val="20"/>
              </w:rPr>
            </w:pPr>
            <w:r w:rsidRPr="0081188A">
              <w:rPr>
                <w:rFonts w:cstheme="minorHAnsi"/>
                <w:sz w:val="20"/>
                <w:szCs w:val="20"/>
              </w:rPr>
              <w:t>Prior Year 3</w:t>
            </w:r>
          </w:p>
        </w:tc>
        <w:tc>
          <w:tcPr>
            <w:tcW w:w="1890" w:type="dxa"/>
            <w:shd w:val="clear" w:color="auto" w:fill="auto"/>
          </w:tcPr>
          <w:p w14:paraId="033F57AB" w14:textId="77777777" w:rsidR="00C7483A" w:rsidRPr="0081188A" w:rsidRDefault="00C7483A" w:rsidP="008B0FB7">
            <w:pPr>
              <w:jc w:val="center"/>
              <w:rPr>
                <w:rFonts w:cstheme="minorHAnsi"/>
                <w:sz w:val="20"/>
                <w:szCs w:val="20"/>
              </w:rPr>
            </w:pPr>
            <w:r w:rsidRPr="0081188A">
              <w:rPr>
                <w:rFonts w:cstheme="minorHAnsi"/>
                <w:sz w:val="20"/>
                <w:szCs w:val="20"/>
              </w:rPr>
              <w:t>Prior Year 4</w:t>
            </w:r>
          </w:p>
        </w:tc>
      </w:tr>
      <w:tr w:rsidR="00C7483A" w:rsidRPr="0081188A" w14:paraId="32DF5091" w14:textId="77777777" w:rsidTr="00187445">
        <w:tc>
          <w:tcPr>
            <w:tcW w:w="1889" w:type="dxa"/>
            <w:shd w:val="clear" w:color="auto" w:fill="auto"/>
          </w:tcPr>
          <w:p w14:paraId="62D0C450" w14:textId="56367D76" w:rsidR="00C7483A" w:rsidRPr="0081188A" w:rsidRDefault="00C7483A" w:rsidP="008B0FB7">
            <w:pPr>
              <w:rPr>
                <w:rFonts w:cstheme="minorHAnsi"/>
                <w:sz w:val="20"/>
                <w:szCs w:val="20"/>
              </w:rPr>
            </w:pPr>
            <w:r w:rsidRPr="0081188A">
              <w:rPr>
                <w:rFonts w:cstheme="minorHAnsi"/>
                <w:sz w:val="20"/>
                <w:szCs w:val="20"/>
              </w:rPr>
              <w:t xml:space="preserve">Premium </w:t>
            </w:r>
          </w:p>
        </w:tc>
        <w:tc>
          <w:tcPr>
            <w:tcW w:w="1889" w:type="dxa"/>
            <w:shd w:val="clear" w:color="auto" w:fill="auto"/>
          </w:tcPr>
          <w:p w14:paraId="7E081EAE"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889" w:type="dxa"/>
            <w:shd w:val="clear" w:color="auto" w:fill="auto"/>
          </w:tcPr>
          <w:p w14:paraId="188DEF73"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889" w:type="dxa"/>
            <w:shd w:val="clear" w:color="auto" w:fill="auto"/>
          </w:tcPr>
          <w:p w14:paraId="1827DA88"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889" w:type="dxa"/>
            <w:shd w:val="clear" w:color="auto" w:fill="auto"/>
          </w:tcPr>
          <w:p w14:paraId="4BF75F62"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890" w:type="dxa"/>
            <w:shd w:val="clear" w:color="auto" w:fill="auto"/>
          </w:tcPr>
          <w:p w14:paraId="6C13137B"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C7483A" w:rsidRPr="0081188A" w14:paraId="6CEA507C" w14:textId="77777777" w:rsidTr="00187445">
        <w:tc>
          <w:tcPr>
            <w:tcW w:w="1889" w:type="dxa"/>
            <w:shd w:val="clear" w:color="auto" w:fill="auto"/>
          </w:tcPr>
          <w:p w14:paraId="3C22A052" w14:textId="2D076CD7" w:rsidR="00C7483A" w:rsidRPr="0081188A" w:rsidRDefault="00C7483A" w:rsidP="008B0FB7">
            <w:pPr>
              <w:rPr>
                <w:rFonts w:cstheme="minorHAnsi"/>
                <w:sz w:val="20"/>
                <w:szCs w:val="20"/>
              </w:rPr>
            </w:pPr>
            <w:r w:rsidRPr="0081188A">
              <w:rPr>
                <w:rFonts w:cstheme="minorHAnsi"/>
                <w:sz w:val="20"/>
                <w:szCs w:val="20"/>
              </w:rPr>
              <w:t xml:space="preserve">Payroll </w:t>
            </w:r>
          </w:p>
        </w:tc>
        <w:tc>
          <w:tcPr>
            <w:tcW w:w="1889" w:type="dxa"/>
            <w:shd w:val="clear" w:color="auto" w:fill="auto"/>
          </w:tcPr>
          <w:p w14:paraId="176D34DF"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889" w:type="dxa"/>
            <w:shd w:val="clear" w:color="auto" w:fill="auto"/>
          </w:tcPr>
          <w:p w14:paraId="539202A3"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889" w:type="dxa"/>
            <w:shd w:val="clear" w:color="auto" w:fill="auto"/>
          </w:tcPr>
          <w:p w14:paraId="237C06D3"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889" w:type="dxa"/>
            <w:shd w:val="clear" w:color="auto" w:fill="auto"/>
          </w:tcPr>
          <w:p w14:paraId="681E9DCC"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890" w:type="dxa"/>
            <w:shd w:val="clear" w:color="auto" w:fill="auto"/>
          </w:tcPr>
          <w:p w14:paraId="79989072"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C7483A" w:rsidRPr="0081188A" w14:paraId="565DA37B" w14:textId="77777777" w:rsidTr="00187445">
        <w:tc>
          <w:tcPr>
            <w:tcW w:w="1889" w:type="dxa"/>
            <w:shd w:val="clear" w:color="auto" w:fill="auto"/>
          </w:tcPr>
          <w:p w14:paraId="741E949D" w14:textId="77777777" w:rsidR="00C7483A" w:rsidRPr="0081188A" w:rsidRDefault="00C7483A" w:rsidP="008B0FB7">
            <w:pPr>
              <w:rPr>
                <w:rFonts w:cstheme="minorHAnsi"/>
                <w:sz w:val="20"/>
                <w:szCs w:val="20"/>
              </w:rPr>
            </w:pPr>
            <w:r w:rsidRPr="0081188A">
              <w:rPr>
                <w:rFonts w:cstheme="minorHAnsi"/>
                <w:sz w:val="20"/>
                <w:szCs w:val="20"/>
              </w:rPr>
              <w:t>Carrier</w:t>
            </w:r>
          </w:p>
        </w:tc>
        <w:tc>
          <w:tcPr>
            <w:tcW w:w="1889" w:type="dxa"/>
            <w:shd w:val="clear" w:color="auto" w:fill="auto"/>
          </w:tcPr>
          <w:p w14:paraId="543836B5"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889" w:type="dxa"/>
            <w:shd w:val="clear" w:color="auto" w:fill="auto"/>
          </w:tcPr>
          <w:p w14:paraId="0B979859"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889" w:type="dxa"/>
            <w:shd w:val="clear" w:color="auto" w:fill="auto"/>
          </w:tcPr>
          <w:p w14:paraId="51BC3299"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889" w:type="dxa"/>
            <w:shd w:val="clear" w:color="auto" w:fill="auto"/>
          </w:tcPr>
          <w:p w14:paraId="3BEDEE20"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890" w:type="dxa"/>
            <w:shd w:val="clear" w:color="auto" w:fill="auto"/>
          </w:tcPr>
          <w:p w14:paraId="31D51399"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bl>
    <w:p w14:paraId="13DCEE7D" w14:textId="77777777" w:rsidR="00C7483A" w:rsidRPr="0081188A" w:rsidRDefault="00C7483A" w:rsidP="002425DC">
      <w:pPr>
        <w:rPr>
          <w:rFonts w:cstheme="minorHAnsi"/>
          <w:sz w:val="20"/>
          <w:szCs w:val="20"/>
        </w:rPr>
      </w:pPr>
    </w:p>
    <w:p w14:paraId="04366924" w14:textId="459793DD" w:rsidR="00D2113B" w:rsidRPr="0081188A" w:rsidRDefault="00D2113B" w:rsidP="002425DC">
      <w:pPr>
        <w:rPr>
          <w:rFonts w:cstheme="minorHAnsi"/>
          <w:i/>
          <w:iCs/>
          <w:sz w:val="20"/>
          <w:szCs w:val="20"/>
        </w:rPr>
      </w:pPr>
      <w:r w:rsidRPr="0081188A">
        <w:rPr>
          <w:rFonts w:cstheme="minorHAnsi"/>
          <w:b/>
          <w:bCs/>
          <w:sz w:val="20"/>
          <w:szCs w:val="20"/>
        </w:rPr>
        <w:t>Operations Overview</w:t>
      </w:r>
      <w:proofErr w:type="gramStart"/>
      <w:r w:rsidRPr="0081188A">
        <w:rPr>
          <w:rFonts w:cstheme="minorHAnsi"/>
          <w:b/>
          <w:bCs/>
          <w:sz w:val="20"/>
          <w:szCs w:val="20"/>
        </w:rPr>
        <w:t xml:space="preserve">:  </w:t>
      </w:r>
      <w:r w:rsidRPr="0081188A">
        <w:rPr>
          <w:rFonts w:cstheme="minorHAnsi"/>
          <w:i/>
          <w:iCs/>
          <w:sz w:val="20"/>
          <w:szCs w:val="20"/>
        </w:rPr>
        <w:t>(</w:t>
      </w:r>
      <w:proofErr w:type="gramEnd"/>
      <w:r w:rsidRPr="0081188A">
        <w:rPr>
          <w:rFonts w:cstheme="minorHAnsi"/>
          <w:i/>
          <w:iCs/>
          <w:sz w:val="20"/>
          <w:szCs w:val="20"/>
        </w:rPr>
        <w:t>Must equal 100%)</w:t>
      </w:r>
    </w:p>
    <w:tbl>
      <w:tblPr>
        <w:tblStyle w:val="TableGrid"/>
        <w:tblW w:w="0" w:type="auto"/>
        <w:tblLook w:val="04A0" w:firstRow="1" w:lastRow="0" w:firstColumn="1" w:lastColumn="0" w:noHBand="0" w:noVBand="1"/>
      </w:tblPr>
      <w:tblGrid>
        <w:gridCol w:w="5667"/>
        <w:gridCol w:w="5668"/>
      </w:tblGrid>
      <w:tr w:rsidR="00D2113B" w:rsidRPr="0081188A" w14:paraId="70266367" w14:textId="77777777" w:rsidTr="00187445">
        <w:tc>
          <w:tcPr>
            <w:tcW w:w="5667" w:type="dxa"/>
          </w:tcPr>
          <w:p w14:paraId="2E18D977" w14:textId="33A7AF89" w:rsidR="00D2113B" w:rsidRPr="0081188A" w:rsidRDefault="009863DE" w:rsidP="002425DC">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r w:rsidR="00D2113B" w:rsidRPr="0081188A">
              <w:rPr>
                <w:rFonts w:cstheme="minorHAnsi"/>
                <w:sz w:val="20"/>
                <w:szCs w:val="20"/>
              </w:rPr>
              <w:t>% Temporary Placements</w:t>
            </w:r>
          </w:p>
        </w:tc>
        <w:tc>
          <w:tcPr>
            <w:tcW w:w="5668" w:type="dxa"/>
          </w:tcPr>
          <w:p w14:paraId="0A5B6B0C" w14:textId="540A92ED" w:rsidR="00D2113B" w:rsidRPr="0081188A" w:rsidRDefault="009863DE" w:rsidP="002425DC">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r w:rsidR="00D2113B" w:rsidRPr="0081188A">
              <w:rPr>
                <w:rFonts w:cstheme="minorHAnsi"/>
                <w:sz w:val="20"/>
                <w:szCs w:val="20"/>
              </w:rPr>
              <w:t>% Temp to Perm</w:t>
            </w:r>
          </w:p>
        </w:tc>
      </w:tr>
      <w:tr w:rsidR="00D2113B" w:rsidRPr="0081188A" w14:paraId="7C984204" w14:textId="77777777" w:rsidTr="00187445">
        <w:tc>
          <w:tcPr>
            <w:tcW w:w="5667" w:type="dxa"/>
          </w:tcPr>
          <w:p w14:paraId="0BC06187" w14:textId="2742371B" w:rsidR="00D2113B" w:rsidRPr="0081188A" w:rsidRDefault="009863DE" w:rsidP="002425DC">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r w:rsidR="00D2113B" w:rsidRPr="0081188A">
              <w:rPr>
                <w:rFonts w:cstheme="minorHAnsi"/>
                <w:sz w:val="20"/>
                <w:szCs w:val="20"/>
              </w:rPr>
              <w:t>% Contract Placements – Average length of contract?</w:t>
            </w:r>
            <w:r w:rsidRPr="0081188A">
              <w:rPr>
                <w:rFonts w:cstheme="minorHAnsi"/>
                <w:sz w:val="20"/>
                <w:szCs w:val="20"/>
              </w:rPr>
              <w:t xml:space="preserve">  </w:t>
            </w: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5668" w:type="dxa"/>
          </w:tcPr>
          <w:p w14:paraId="6E6A3C4D" w14:textId="34B35D86" w:rsidR="00D2113B" w:rsidRPr="0081188A" w:rsidRDefault="009863DE" w:rsidP="002425DC">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r w:rsidR="00D2113B" w:rsidRPr="0081188A">
              <w:rPr>
                <w:rFonts w:cstheme="minorHAnsi"/>
                <w:sz w:val="20"/>
                <w:szCs w:val="20"/>
              </w:rPr>
              <w:t>% Direct Hire</w:t>
            </w:r>
          </w:p>
        </w:tc>
      </w:tr>
      <w:tr w:rsidR="00C7483A" w:rsidRPr="0081188A" w14:paraId="5E31B9CB" w14:textId="77777777" w:rsidTr="00187445">
        <w:tc>
          <w:tcPr>
            <w:tcW w:w="5667" w:type="dxa"/>
          </w:tcPr>
          <w:p w14:paraId="5D4130D8" w14:textId="58270AC4" w:rsidR="00C7483A" w:rsidRPr="0081188A" w:rsidRDefault="00C7483A" w:rsidP="002425DC">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r w:rsidRPr="0081188A">
              <w:rPr>
                <w:rFonts w:cstheme="minorHAnsi"/>
                <w:sz w:val="20"/>
                <w:szCs w:val="20"/>
              </w:rPr>
              <w:t>% Day Labor</w:t>
            </w:r>
          </w:p>
        </w:tc>
        <w:tc>
          <w:tcPr>
            <w:tcW w:w="5668" w:type="dxa"/>
          </w:tcPr>
          <w:p w14:paraId="28FBC7EE" w14:textId="2721006D" w:rsidR="00C7483A" w:rsidRPr="0081188A" w:rsidRDefault="00C7483A" w:rsidP="002425DC">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r w:rsidRPr="0081188A">
              <w:rPr>
                <w:rFonts w:cstheme="minorHAnsi"/>
                <w:sz w:val="20"/>
                <w:szCs w:val="20"/>
              </w:rPr>
              <w:t>% PEO/Employee Leasing</w:t>
            </w:r>
          </w:p>
        </w:tc>
      </w:tr>
      <w:tr w:rsidR="00C7483A" w:rsidRPr="0081188A" w14:paraId="37066981" w14:textId="77777777" w:rsidTr="00187445">
        <w:tc>
          <w:tcPr>
            <w:tcW w:w="5667" w:type="dxa"/>
          </w:tcPr>
          <w:p w14:paraId="2F4F469B" w14:textId="4ED02980" w:rsidR="00C7483A" w:rsidRPr="0081188A" w:rsidRDefault="00C7483A" w:rsidP="002425DC">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r w:rsidRPr="0081188A">
              <w:rPr>
                <w:rFonts w:cstheme="minorHAnsi"/>
                <w:sz w:val="20"/>
                <w:szCs w:val="20"/>
              </w:rPr>
              <w:t xml:space="preserve">% Payrolling – Explain:  </w:t>
            </w: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5668" w:type="dxa"/>
          </w:tcPr>
          <w:p w14:paraId="0F547B2F" w14:textId="77777777" w:rsidR="00C7483A" w:rsidRPr="0081188A" w:rsidRDefault="00C7483A" w:rsidP="002425DC">
            <w:pPr>
              <w:rPr>
                <w:rFonts w:cstheme="minorHAnsi"/>
                <w:sz w:val="20"/>
                <w:szCs w:val="20"/>
              </w:rPr>
            </w:pPr>
          </w:p>
        </w:tc>
      </w:tr>
    </w:tbl>
    <w:p w14:paraId="73A189D0" w14:textId="77777777" w:rsidR="00D2113B" w:rsidRPr="0081188A" w:rsidRDefault="00D2113B" w:rsidP="002425DC">
      <w:pPr>
        <w:rPr>
          <w:rFonts w:cstheme="minorHAnsi"/>
          <w:sz w:val="20"/>
          <w:szCs w:val="20"/>
        </w:rPr>
      </w:pPr>
    </w:p>
    <w:p w14:paraId="5FF4F981" w14:textId="69AA3CCD" w:rsidR="00C7483A" w:rsidRPr="0081188A" w:rsidRDefault="00C7483A" w:rsidP="002425DC">
      <w:pPr>
        <w:rPr>
          <w:rFonts w:cstheme="minorHAnsi"/>
          <w:b/>
          <w:bCs/>
          <w:sz w:val="20"/>
          <w:szCs w:val="20"/>
        </w:rPr>
      </w:pPr>
      <w:r w:rsidRPr="0081188A">
        <w:rPr>
          <w:rFonts w:cstheme="minorHAnsi"/>
          <w:b/>
          <w:bCs/>
          <w:sz w:val="20"/>
          <w:szCs w:val="20"/>
        </w:rPr>
        <w:t>General Applicant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5"/>
        <w:gridCol w:w="1710"/>
        <w:gridCol w:w="5760"/>
      </w:tblGrid>
      <w:tr w:rsidR="00C7483A" w:rsidRPr="0081188A" w14:paraId="646BC3DD" w14:textId="77777777" w:rsidTr="005E0DE8">
        <w:tc>
          <w:tcPr>
            <w:tcW w:w="3865" w:type="dxa"/>
            <w:shd w:val="clear" w:color="auto" w:fill="auto"/>
          </w:tcPr>
          <w:p w14:paraId="6609DC70" w14:textId="77777777" w:rsidR="00C7483A" w:rsidRPr="0081188A" w:rsidRDefault="00C7483A" w:rsidP="008B0FB7">
            <w:pPr>
              <w:rPr>
                <w:rFonts w:cstheme="minorHAnsi"/>
                <w:sz w:val="20"/>
                <w:szCs w:val="20"/>
              </w:rPr>
            </w:pPr>
          </w:p>
        </w:tc>
        <w:tc>
          <w:tcPr>
            <w:tcW w:w="1710" w:type="dxa"/>
            <w:shd w:val="clear" w:color="auto" w:fill="auto"/>
          </w:tcPr>
          <w:p w14:paraId="235AA5D5" w14:textId="77777777" w:rsidR="00C7483A" w:rsidRPr="0081188A" w:rsidRDefault="00C7483A" w:rsidP="008B0FB7">
            <w:pPr>
              <w:rPr>
                <w:rFonts w:cstheme="minorHAnsi"/>
                <w:sz w:val="20"/>
                <w:szCs w:val="20"/>
              </w:rPr>
            </w:pPr>
          </w:p>
        </w:tc>
        <w:tc>
          <w:tcPr>
            <w:tcW w:w="5760" w:type="dxa"/>
            <w:shd w:val="clear" w:color="auto" w:fill="auto"/>
          </w:tcPr>
          <w:p w14:paraId="67989A7E" w14:textId="77777777" w:rsidR="00C7483A" w:rsidRPr="008A6528" w:rsidRDefault="00C7483A" w:rsidP="008B0FB7">
            <w:pPr>
              <w:jc w:val="center"/>
              <w:rPr>
                <w:rFonts w:cstheme="minorHAnsi"/>
                <w:b/>
                <w:bCs/>
                <w:sz w:val="20"/>
                <w:szCs w:val="20"/>
              </w:rPr>
            </w:pPr>
            <w:r w:rsidRPr="008A6528">
              <w:rPr>
                <w:rFonts w:cstheme="minorHAnsi"/>
                <w:b/>
                <w:bCs/>
                <w:sz w:val="20"/>
                <w:szCs w:val="20"/>
              </w:rPr>
              <w:t>Details (if yes, details must be provided)</w:t>
            </w:r>
          </w:p>
        </w:tc>
      </w:tr>
      <w:tr w:rsidR="00C7483A" w:rsidRPr="0081188A" w14:paraId="59D11377" w14:textId="77777777" w:rsidTr="005E0DE8">
        <w:trPr>
          <w:trHeight w:val="602"/>
        </w:trPr>
        <w:tc>
          <w:tcPr>
            <w:tcW w:w="3865" w:type="dxa"/>
            <w:shd w:val="clear" w:color="auto" w:fill="auto"/>
          </w:tcPr>
          <w:p w14:paraId="1545EB4D" w14:textId="15A0FDC6" w:rsidR="00C7483A" w:rsidRPr="0081188A" w:rsidRDefault="00C7483A" w:rsidP="008B0FB7">
            <w:pPr>
              <w:rPr>
                <w:rFonts w:cstheme="minorHAnsi"/>
                <w:sz w:val="20"/>
                <w:szCs w:val="20"/>
              </w:rPr>
            </w:pPr>
            <w:r w:rsidRPr="0081188A">
              <w:rPr>
                <w:rFonts w:cstheme="minorHAnsi"/>
                <w:sz w:val="20"/>
                <w:szCs w:val="20"/>
              </w:rPr>
              <w:t>Expected % of growth this year</w:t>
            </w:r>
          </w:p>
        </w:tc>
        <w:tc>
          <w:tcPr>
            <w:tcW w:w="1710" w:type="dxa"/>
            <w:shd w:val="clear" w:color="auto" w:fill="auto"/>
          </w:tcPr>
          <w:p w14:paraId="36609FAC"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5760" w:type="dxa"/>
            <w:shd w:val="clear" w:color="auto" w:fill="auto"/>
          </w:tcPr>
          <w:p w14:paraId="33DA53E4"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C7483A" w:rsidRPr="0081188A" w14:paraId="129B061F" w14:textId="77777777" w:rsidTr="005E0DE8">
        <w:tc>
          <w:tcPr>
            <w:tcW w:w="3865" w:type="dxa"/>
            <w:shd w:val="clear" w:color="auto" w:fill="auto"/>
          </w:tcPr>
          <w:p w14:paraId="44E49A91" w14:textId="410DD32E" w:rsidR="00C7483A" w:rsidRPr="0081188A" w:rsidRDefault="00C7483A" w:rsidP="008B0FB7">
            <w:pPr>
              <w:rPr>
                <w:rFonts w:cstheme="minorHAnsi"/>
                <w:sz w:val="20"/>
                <w:szCs w:val="20"/>
              </w:rPr>
            </w:pPr>
            <w:r w:rsidRPr="0081188A">
              <w:rPr>
                <w:rFonts w:cstheme="minorHAnsi"/>
                <w:sz w:val="20"/>
                <w:szCs w:val="20"/>
              </w:rPr>
              <w:t>Any other commonly owned businesses that are separately insured?</w:t>
            </w:r>
          </w:p>
        </w:tc>
        <w:tc>
          <w:tcPr>
            <w:tcW w:w="1710" w:type="dxa"/>
            <w:shd w:val="clear" w:color="auto" w:fill="auto"/>
          </w:tcPr>
          <w:p w14:paraId="110A7A74"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5760" w:type="dxa"/>
            <w:shd w:val="clear" w:color="auto" w:fill="auto"/>
          </w:tcPr>
          <w:p w14:paraId="5A087C72"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C7483A" w:rsidRPr="0081188A" w14:paraId="0DAC9246" w14:textId="77777777" w:rsidTr="005E0DE8">
        <w:tc>
          <w:tcPr>
            <w:tcW w:w="3865" w:type="dxa"/>
            <w:shd w:val="clear" w:color="auto" w:fill="auto"/>
          </w:tcPr>
          <w:p w14:paraId="60468B88" w14:textId="6ECF6C35" w:rsidR="00C7483A" w:rsidRPr="0081188A" w:rsidRDefault="00C7483A" w:rsidP="008B0FB7">
            <w:pPr>
              <w:rPr>
                <w:rFonts w:cstheme="minorHAnsi"/>
                <w:sz w:val="20"/>
                <w:szCs w:val="20"/>
              </w:rPr>
            </w:pPr>
            <w:r w:rsidRPr="0081188A">
              <w:rPr>
                <w:rFonts w:cstheme="minorHAnsi"/>
                <w:sz w:val="20"/>
                <w:szCs w:val="20"/>
              </w:rPr>
              <w:t>Any states in which you operate in that are covered elsewhere?</w:t>
            </w:r>
          </w:p>
        </w:tc>
        <w:tc>
          <w:tcPr>
            <w:tcW w:w="1710" w:type="dxa"/>
            <w:shd w:val="clear" w:color="auto" w:fill="auto"/>
          </w:tcPr>
          <w:p w14:paraId="0D63CA0F"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5760" w:type="dxa"/>
            <w:shd w:val="clear" w:color="auto" w:fill="auto"/>
          </w:tcPr>
          <w:p w14:paraId="484B5945"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C7483A" w:rsidRPr="0081188A" w14:paraId="6AB8C910" w14:textId="77777777" w:rsidTr="005E0DE8">
        <w:trPr>
          <w:trHeight w:val="530"/>
        </w:trPr>
        <w:tc>
          <w:tcPr>
            <w:tcW w:w="3865" w:type="dxa"/>
            <w:shd w:val="clear" w:color="auto" w:fill="auto"/>
          </w:tcPr>
          <w:p w14:paraId="3074319E" w14:textId="66E5C9F5" w:rsidR="00C7483A" w:rsidRPr="0081188A" w:rsidRDefault="00FD46DD" w:rsidP="008B0FB7">
            <w:pPr>
              <w:rPr>
                <w:rFonts w:cstheme="minorHAnsi"/>
                <w:sz w:val="20"/>
                <w:szCs w:val="20"/>
              </w:rPr>
            </w:pPr>
            <w:r w:rsidRPr="0081188A">
              <w:rPr>
                <w:rFonts w:cstheme="minorHAnsi"/>
                <w:sz w:val="20"/>
                <w:szCs w:val="20"/>
              </w:rPr>
              <w:t>Do you provide group transportation?</w:t>
            </w:r>
          </w:p>
        </w:tc>
        <w:tc>
          <w:tcPr>
            <w:tcW w:w="1710" w:type="dxa"/>
            <w:shd w:val="clear" w:color="auto" w:fill="auto"/>
          </w:tcPr>
          <w:p w14:paraId="74A037FD"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5760" w:type="dxa"/>
            <w:shd w:val="clear" w:color="auto" w:fill="auto"/>
          </w:tcPr>
          <w:p w14:paraId="4190CA97"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C7483A" w:rsidRPr="0081188A" w14:paraId="78AFAF57" w14:textId="77777777" w:rsidTr="005E0DE8">
        <w:tc>
          <w:tcPr>
            <w:tcW w:w="3865" w:type="dxa"/>
            <w:shd w:val="clear" w:color="auto" w:fill="auto"/>
          </w:tcPr>
          <w:p w14:paraId="4E064C38" w14:textId="4E02B50E" w:rsidR="00C7483A" w:rsidRPr="0081188A" w:rsidRDefault="00FD46DD" w:rsidP="008B0FB7">
            <w:pPr>
              <w:rPr>
                <w:rFonts w:cstheme="minorHAnsi"/>
                <w:sz w:val="20"/>
                <w:szCs w:val="20"/>
              </w:rPr>
            </w:pPr>
            <w:r w:rsidRPr="0081188A">
              <w:rPr>
                <w:rFonts w:cstheme="minorHAnsi"/>
                <w:sz w:val="20"/>
                <w:szCs w:val="20"/>
              </w:rPr>
              <w:t>Any outstanding WC premium or audit issues in the past 3 policy terms?</w:t>
            </w:r>
          </w:p>
        </w:tc>
        <w:tc>
          <w:tcPr>
            <w:tcW w:w="1710" w:type="dxa"/>
            <w:shd w:val="clear" w:color="auto" w:fill="auto"/>
          </w:tcPr>
          <w:p w14:paraId="62A6DF47"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5760" w:type="dxa"/>
            <w:shd w:val="clear" w:color="auto" w:fill="auto"/>
          </w:tcPr>
          <w:p w14:paraId="36D085F4" w14:textId="77777777" w:rsidR="00C7483A" w:rsidRPr="0081188A" w:rsidRDefault="00C7483A"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FD46DD" w:rsidRPr="0081188A" w14:paraId="5C1D6F4B" w14:textId="77777777" w:rsidTr="005E0DE8">
        <w:tc>
          <w:tcPr>
            <w:tcW w:w="3865" w:type="dxa"/>
            <w:shd w:val="clear" w:color="auto" w:fill="auto"/>
          </w:tcPr>
          <w:p w14:paraId="598349C2" w14:textId="77777777" w:rsidR="00FD46DD" w:rsidRPr="0081188A" w:rsidRDefault="00FD46DD" w:rsidP="008B0FB7">
            <w:pPr>
              <w:rPr>
                <w:rFonts w:cstheme="minorHAnsi"/>
                <w:sz w:val="20"/>
                <w:szCs w:val="20"/>
              </w:rPr>
            </w:pPr>
            <w:r w:rsidRPr="0081188A">
              <w:rPr>
                <w:rFonts w:cstheme="minorHAnsi"/>
                <w:sz w:val="20"/>
                <w:szCs w:val="20"/>
              </w:rPr>
              <w:t>Any clients with exposure to the following:</w:t>
            </w:r>
          </w:p>
          <w:p w14:paraId="246F8371" w14:textId="350BCC04" w:rsidR="00FD46DD" w:rsidRPr="0081188A" w:rsidRDefault="00FD46DD" w:rsidP="00FD46DD">
            <w:pPr>
              <w:ind w:left="240"/>
              <w:rPr>
                <w:rFonts w:cstheme="minorHAnsi"/>
                <w:sz w:val="20"/>
                <w:szCs w:val="20"/>
              </w:rPr>
            </w:pPr>
            <w:r w:rsidRPr="0081188A">
              <w:rPr>
                <w:rFonts w:cstheme="minorHAnsi"/>
                <w:sz w:val="20"/>
                <w:szCs w:val="20"/>
              </w:rPr>
              <w:t>USL&amp;H Act</w:t>
            </w:r>
          </w:p>
          <w:p w14:paraId="409CB583" w14:textId="77777777" w:rsidR="00FD46DD" w:rsidRPr="0081188A" w:rsidRDefault="00FD46DD" w:rsidP="00FD46DD">
            <w:pPr>
              <w:ind w:left="240"/>
              <w:rPr>
                <w:rFonts w:cstheme="minorHAnsi"/>
                <w:sz w:val="20"/>
                <w:szCs w:val="20"/>
              </w:rPr>
            </w:pPr>
            <w:r w:rsidRPr="0081188A">
              <w:rPr>
                <w:rFonts w:cstheme="minorHAnsi"/>
                <w:sz w:val="20"/>
                <w:szCs w:val="20"/>
              </w:rPr>
              <w:t>Admirality Law</w:t>
            </w:r>
          </w:p>
          <w:p w14:paraId="6C89C441" w14:textId="77777777" w:rsidR="00FD46DD" w:rsidRPr="0081188A" w:rsidRDefault="00FD46DD" w:rsidP="00FD46DD">
            <w:pPr>
              <w:ind w:left="240"/>
              <w:rPr>
                <w:rFonts w:cstheme="minorHAnsi"/>
                <w:sz w:val="20"/>
                <w:szCs w:val="20"/>
              </w:rPr>
            </w:pPr>
            <w:r w:rsidRPr="0081188A">
              <w:rPr>
                <w:rFonts w:cstheme="minorHAnsi"/>
                <w:sz w:val="20"/>
                <w:szCs w:val="20"/>
              </w:rPr>
              <w:t>Outer Continental Shelf Land Act</w:t>
            </w:r>
          </w:p>
          <w:p w14:paraId="246EBE56" w14:textId="2C7B689B" w:rsidR="00FD46DD" w:rsidRPr="0081188A" w:rsidRDefault="00FD46DD" w:rsidP="00FD46DD">
            <w:pPr>
              <w:ind w:left="240"/>
              <w:rPr>
                <w:rFonts w:cstheme="minorHAnsi"/>
                <w:sz w:val="20"/>
                <w:szCs w:val="20"/>
              </w:rPr>
            </w:pPr>
            <w:r w:rsidRPr="0081188A">
              <w:rPr>
                <w:rFonts w:cstheme="minorHAnsi"/>
                <w:sz w:val="20"/>
                <w:szCs w:val="20"/>
              </w:rPr>
              <w:t>Migrant &amp; Seasonal Agriculture Workers Projection Act</w:t>
            </w:r>
          </w:p>
          <w:p w14:paraId="1568D329" w14:textId="0A57D072" w:rsidR="00FD46DD" w:rsidRPr="0081188A" w:rsidRDefault="00FD46DD" w:rsidP="00FD46DD">
            <w:pPr>
              <w:ind w:left="240"/>
              <w:rPr>
                <w:rFonts w:cstheme="minorHAnsi"/>
                <w:sz w:val="20"/>
                <w:szCs w:val="20"/>
              </w:rPr>
            </w:pPr>
            <w:r w:rsidRPr="0081188A">
              <w:rPr>
                <w:rFonts w:cstheme="minorHAnsi"/>
                <w:sz w:val="20"/>
                <w:szCs w:val="20"/>
              </w:rPr>
              <w:t>Federal Employers Liability Act</w:t>
            </w:r>
          </w:p>
          <w:p w14:paraId="6F3FA59F" w14:textId="167353BE" w:rsidR="00FD46DD" w:rsidRPr="0081188A" w:rsidRDefault="00FD46DD" w:rsidP="00FD46DD">
            <w:pPr>
              <w:ind w:left="240"/>
              <w:rPr>
                <w:rFonts w:cstheme="minorHAnsi"/>
                <w:sz w:val="20"/>
                <w:szCs w:val="20"/>
              </w:rPr>
            </w:pPr>
            <w:r w:rsidRPr="0081188A">
              <w:rPr>
                <w:rFonts w:cstheme="minorHAnsi"/>
                <w:sz w:val="20"/>
                <w:szCs w:val="20"/>
              </w:rPr>
              <w:t>Federal Coal Mine Health &amp; Safety Act</w:t>
            </w:r>
          </w:p>
          <w:p w14:paraId="2E7ED580" w14:textId="5B4CF1BB" w:rsidR="00FD46DD" w:rsidRPr="0081188A" w:rsidRDefault="00FD46DD" w:rsidP="00FD46DD">
            <w:pPr>
              <w:ind w:left="240"/>
              <w:rPr>
                <w:rFonts w:cstheme="minorHAnsi"/>
                <w:sz w:val="20"/>
                <w:szCs w:val="20"/>
              </w:rPr>
            </w:pPr>
            <w:r w:rsidRPr="0081188A">
              <w:rPr>
                <w:rFonts w:cstheme="minorHAnsi"/>
                <w:sz w:val="20"/>
                <w:szCs w:val="20"/>
              </w:rPr>
              <w:t>Defense Base Act</w:t>
            </w:r>
          </w:p>
        </w:tc>
        <w:tc>
          <w:tcPr>
            <w:tcW w:w="1710" w:type="dxa"/>
            <w:shd w:val="clear" w:color="auto" w:fill="auto"/>
          </w:tcPr>
          <w:p w14:paraId="023395D1" w14:textId="77777777" w:rsidR="00FD46DD" w:rsidRPr="0081188A" w:rsidRDefault="00FD46DD" w:rsidP="008B0FB7">
            <w:pPr>
              <w:rPr>
                <w:rFonts w:cstheme="minorHAnsi"/>
                <w:sz w:val="20"/>
                <w:szCs w:val="20"/>
              </w:rPr>
            </w:pPr>
          </w:p>
          <w:p w14:paraId="5CC3F2DA" w14:textId="77777777" w:rsidR="00FD46DD" w:rsidRPr="0081188A" w:rsidRDefault="00FD46DD"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p w14:paraId="3603C195" w14:textId="77777777" w:rsidR="00FD46DD" w:rsidRPr="0081188A" w:rsidRDefault="00FD46DD"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p w14:paraId="10722CAC" w14:textId="77777777" w:rsidR="00FD46DD" w:rsidRPr="0081188A" w:rsidRDefault="00FD46DD"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p w14:paraId="2845CB5E" w14:textId="77777777" w:rsidR="00FD46DD" w:rsidRPr="0081188A" w:rsidRDefault="00FD46DD"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p w14:paraId="01B2E2CF" w14:textId="77777777" w:rsidR="00FD46DD" w:rsidRPr="0081188A" w:rsidRDefault="00FD46DD" w:rsidP="008B0FB7">
            <w:pPr>
              <w:rPr>
                <w:rFonts w:cstheme="minorHAnsi"/>
                <w:sz w:val="20"/>
                <w:szCs w:val="20"/>
              </w:rPr>
            </w:pPr>
          </w:p>
          <w:p w14:paraId="598153BB" w14:textId="347B853A" w:rsidR="00FD46DD" w:rsidRPr="0081188A" w:rsidRDefault="00FD46DD"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p w14:paraId="072FACE0" w14:textId="77777777" w:rsidR="00FD46DD" w:rsidRPr="0081188A" w:rsidRDefault="00FD46DD"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p w14:paraId="52D151F6" w14:textId="46B3BF6B" w:rsidR="00FD46DD" w:rsidRPr="0081188A" w:rsidRDefault="00FD46DD"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5760" w:type="dxa"/>
            <w:shd w:val="clear" w:color="auto" w:fill="auto"/>
          </w:tcPr>
          <w:p w14:paraId="3206A336" w14:textId="77777777" w:rsidR="00FD46DD" w:rsidRPr="0081188A" w:rsidRDefault="00FD46DD" w:rsidP="008B0FB7">
            <w:pPr>
              <w:rPr>
                <w:rFonts w:cstheme="minorHAnsi"/>
                <w:sz w:val="20"/>
                <w:szCs w:val="20"/>
              </w:rPr>
            </w:pPr>
          </w:p>
          <w:p w14:paraId="0F9A1EF3" w14:textId="77777777" w:rsidR="00FD46DD" w:rsidRPr="0081188A" w:rsidRDefault="00FD46DD"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p w14:paraId="49BD1026" w14:textId="77777777" w:rsidR="00FD46DD" w:rsidRPr="0081188A" w:rsidRDefault="00FD46DD"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p w14:paraId="64FED034" w14:textId="77777777" w:rsidR="00FD46DD" w:rsidRPr="0081188A" w:rsidRDefault="00FD46DD"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p w14:paraId="05658173" w14:textId="77777777" w:rsidR="00FD46DD" w:rsidRPr="0081188A" w:rsidRDefault="00FD46DD"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p w14:paraId="538A9DD6" w14:textId="77777777" w:rsidR="00FD46DD" w:rsidRPr="0081188A" w:rsidRDefault="00FD46DD" w:rsidP="008B0FB7">
            <w:pPr>
              <w:rPr>
                <w:rFonts w:cstheme="minorHAnsi"/>
                <w:sz w:val="20"/>
                <w:szCs w:val="20"/>
              </w:rPr>
            </w:pPr>
          </w:p>
          <w:p w14:paraId="58B3B523" w14:textId="77777777" w:rsidR="00FD46DD" w:rsidRPr="0081188A" w:rsidRDefault="00FD46DD"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p w14:paraId="3AC63DBE" w14:textId="77777777" w:rsidR="00FD46DD" w:rsidRPr="0081188A" w:rsidRDefault="00FD46DD"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p w14:paraId="434228A1" w14:textId="1E6F62FE" w:rsidR="00FD46DD" w:rsidRPr="0081188A" w:rsidRDefault="00FD46DD"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DB0F88" w:rsidRPr="0081188A" w14:paraId="1EFAA860" w14:textId="77777777" w:rsidTr="005E0DE8">
        <w:trPr>
          <w:trHeight w:val="530"/>
        </w:trPr>
        <w:tc>
          <w:tcPr>
            <w:tcW w:w="3865" w:type="dxa"/>
            <w:shd w:val="clear" w:color="auto" w:fill="auto"/>
          </w:tcPr>
          <w:p w14:paraId="7CEF5A61" w14:textId="55876E5D" w:rsidR="00DB0F88" w:rsidRPr="0081188A" w:rsidRDefault="00DB0F88" w:rsidP="00DB0F88">
            <w:pPr>
              <w:rPr>
                <w:rFonts w:cstheme="minorHAnsi"/>
                <w:sz w:val="20"/>
                <w:szCs w:val="20"/>
              </w:rPr>
            </w:pPr>
            <w:r w:rsidRPr="0081188A">
              <w:rPr>
                <w:rFonts w:cstheme="minorHAnsi"/>
                <w:sz w:val="20"/>
                <w:szCs w:val="20"/>
              </w:rPr>
              <w:t>Any foreign travel exposure?</w:t>
            </w:r>
          </w:p>
        </w:tc>
        <w:tc>
          <w:tcPr>
            <w:tcW w:w="1710" w:type="dxa"/>
            <w:shd w:val="clear" w:color="auto" w:fill="auto"/>
          </w:tcPr>
          <w:p w14:paraId="056B3C32" w14:textId="43FE71A9" w:rsidR="00DB0F88" w:rsidRPr="0081188A" w:rsidRDefault="00DB0F88" w:rsidP="00DB0F88">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5760" w:type="dxa"/>
            <w:shd w:val="clear" w:color="auto" w:fill="auto"/>
          </w:tcPr>
          <w:p w14:paraId="7DF0EE80" w14:textId="2F377190" w:rsidR="00DB0F88" w:rsidRPr="0081188A" w:rsidRDefault="00DB0F88" w:rsidP="00DB0F88">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bl>
    <w:p w14:paraId="42EB7C48" w14:textId="49B2081F" w:rsidR="00C7483A" w:rsidRDefault="00C7483A" w:rsidP="002425DC">
      <w:pPr>
        <w:rPr>
          <w:rFonts w:cstheme="minorHAnsi"/>
          <w:b/>
          <w:bCs/>
          <w:sz w:val="20"/>
          <w:szCs w:val="20"/>
        </w:rPr>
      </w:pPr>
    </w:p>
    <w:p w14:paraId="68992777" w14:textId="27206AA6" w:rsidR="005E0DE8" w:rsidRPr="0081188A" w:rsidRDefault="005E0DE8" w:rsidP="005E0DE8">
      <w:pPr>
        <w:rPr>
          <w:rFonts w:cstheme="minorHAnsi"/>
          <w:b/>
          <w:bCs/>
          <w:sz w:val="20"/>
          <w:szCs w:val="20"/>
        </w:rPr>
      </w:pPr>
      <w:r>
        <w:rPr>
          <w:rFonts w:cstheme="minorHAnsi"/>
          <w:b/>
          <w:bCs/>
          <w:sz w:val="20"/>
          <w:szCs w:val="20"/>
        </w:rPr>
        <w:t>Employee Screening</w:t>
      </w:r>
      <w:r w:rsidRPr="0081188A">
        <w:rPr>
          <w:rFonts w:cstheme="minorHAnsi"/>
          <w:b/>
          <w:bCs/>
          <w:sz w:val="20"/>
          <w:szCs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5"/>
        <w:gridCol w:w="1710"/>
        <w:gridCol w:w="5760"/>
      </w:tblGrid>
      <w:tr w:rsidR="005E0DE8" w:rsidRPr="0081188A" w14:paraId="518B850C" w14:textId="77777777" w:rsidTr="005E0DE8">
        <w:tc>
          <w:tcPr>
            <w:tcW w:w="5575" w:type="dxa"/>
            <w:gridSpan w:val="2"/>
            <w:shd w:val="clear" w:color="auto" w:fill="auto"/>
          </w:tcPr>
          <w:p w14:paraId="4E9E51AF" w14:textId="7764AA21" w:rsidR="005E0DE8" w:rsidRPr="005E0DE8" w:rsidRDefault="005E0DE8" w:rsidP="008B0FB7">
            <w:pPr>
              <w:rPr>
                <w:rFonts w:cstheme="minorHAnsi"/>
                <w:b/>
                <w:bCs/>
                <w:sz w:val="20"/>
                <w:szCs w:val="20"/>
              </w:rPr>
            </w:pPr>
            <w:r w:rsidRPr="005E0DE8">
              <w:rPr>
                <w:rFonts w:cstheme="minorHAnsi"/>
                <w:b/>
                <w:bCs/>
                <w:sz w:val="20"/>
                <w:szCs w:val="20"/>
              </w:rPr>
              <w:t>Does your new hire Program Include the following?</w:t>
            </w:r>
          </w:p>
        </w:tc>
        <w:tc>
          <w:tcPr>
            <w:tcW w:w="5760" w:type="dxa"/>
            <w:shd w:val="clear" w:color="auto" w:fill="auto"/>
          </w:tcPr>
          <w:p w14:paraId="2AB0892E" w14:textId="77777777" w:rsidR="005E0DE8" w:rsidRPr="008A6528" w:rsidRDefault="005E0DE8" w:rsidP="008B0FB7">
            <w:pPr>
              <w:jc w:val="center"/>
              <w:rPr>
                <w:rFonts w:cstheme="minorHAnsi"/>
                <w:b/>
                <w:bCs/>
                <w:sz w:val="20"/>
                <w:szCs w:val="20"/>
              </w:rPr>
            </w:pPr>
            <w:r w:rsidRPr="008A6528">
              <w:rPr>
                <w:rFonts w:cstheme="minorHAnsi"/>
                <w:b/>
                <w:bCs/>
                <w:sz w:val="20"/>
                <w:szCs w:val="20"/>
              </w:rPr>
              <w:t>Details (if yes, details must be provided)</w:t>
            </w:r>
          </w:p>
        </w:tc>
      </w:tr>
      <w:tr w:rsidR="005E0DE8" w:rsidRPr="0081188A" w14:paraId="6C74AEF6" w14:textId="77777777" w:rsidTr="005E0DE8">
        <w:tc>
          <w:tcPr>
            <w:tcW w:w="3865" w:type="dxa"/>
            <w:shd w:val="clear" w:color="auto" w:fill="auto"/>
          </w:tcPr>
          <w:p w14:paraId="1D39EE90" w14:textId="465AB269" w:rsidR="005E0DE8" w:rsidRPr="0081188A" w:rsidRDefault="005E0DE8" w:rsidP="008B0FB7">
            <w:pPr>
              <w:rPr>
                <w:rFonts w:cstheme="minorHAnsi"/>
                <w:sz w:val="20"/>
                <w:szCs w:val="20"/>
              </w:rPr>
            </w:pPr>
            <w:r>
              <w:rPr>
                <w:rFonts w:cstheme="minorHAnsi"/>
                <w:sz w:val="20"/>
                <w:szCs w:val="20"/>
              </w:rPr>
              <w:t>Formal written job application</w:t>
            </w:r>
          </w:p>
        </w:tc>
        <w:tc>
          <w:tcPr>
            <w:tcW w:w="1710" w:type="dxa"/>
            <w:shd w:val="clear" w:color="auto" w:fill="auto"/>
          </w:tcPr>
          <w:p w14:paraId="5281C44E" w14:textId="77777777" w:rsidR="005E0DE8" w:rsidRPr="0081188A" w:rsidRDefault="005E0DE8"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5760" w:type="dxa"/>
            <w:shd w:val="clear" w:color="auto" w:fill="auto"/>
          </w:tcPr>
          <w:p w14:paraId="5754D4CD" w14:textId="77777777" w:rsidR="005E0DE8" w:rsidRPr="0081188A" w:rsidRDefault="005E0DE8"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5E0DE8" w:rsidRPr="0081188A" w14:paraId="78F86873" w14:textId="77777777" w:rsidTr="005E0DE8">
        <w:tc>
          <w:tcPr>
            <w:tcW w:w="3865" w:type="dxa"/>
            <w:shd w:val="clear" w:color="auto" w:fill="auto"/>
          </w:tcPr>
          <w:p w14:paraId="5369022F" w14:textId="3AE0782A" w:rsidR="005E0DE8" w:rsidRPr="0081188A" w:rsidRDefault="005E0DE8" w:rsidP="008B0FB7">
            <w:pPr>
              <w:rPr>
                <w:rFonts w:cstheme="minorHAnsi"/>
                <w:sz w:val="20"/>
                <w:szCs w:val="20"/>
              </w:rPr>
            </w:pPr>
            <w:r>
              <w:rPr>
                <w:rFonts w:cstheme="minorHAnsi"/>
                <w:sz w:val="20"/>
                <w:szCs w:val="20"/>
              </w:rPr>
              <w:t>Criminal Background Checks</w:t>
            </w:r>
          </w:p>
        </w:tc>
        <w:tc>
          <w:tcPr>
            <w:tcW w:w="1710" w:type="dxa"/>
            <w:shd w:val="clear" w:color="auto" w:fill="auto"/>
          </w:tcPr>
          <w:p w14:paraId="7E85B7C9" w14:textId="77777777" w:rsidR="005E0DE8" w:rsidRPr="0081188A" w:rsidRDefault="005E0DE8"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5760" w:type="dxa"/>
            <w:shd w:val="clear" w:color="auto" w:fill="auto"/>
          </w:tcPr>
          <w:p w14:paraId="6AE89DBE" w14:textId="77777777" w:rsidR="005E0DE8" w:rsidRPr="0081188A" w:rsidRDefault="005E0DE8"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5E0DE8" w:rsidRPr="0081188A" w14:paraId="0BAE2875" w14:textId="77777777" w:rsidTr="005E0DE8">
        <w:tc>
          <w:tcPr>
            <w:tcW w:w="3865" w:type="dxa"/>
            <w:shd w:val="clear" w:color="auto" w:fill="auto"/>
          </w:tcPr>
          <w:p w14:paraId="2DF5E196" w14:textId="68D7B27A" w:rsidR="005E0DE8" w:rsidRDefault="005E0DE8" w:rsidP="008B0FB7">
            <w:pPr>
              <w:rPr>
                <w:rFonts w:cstheme="minorHAnsi"/>
                <w:sz w:val="20"/>
                <w:szCs w:val="20"/>
              </w:rPr>
            </w:pPr>
            <w:r>
              <w:rPr>
                <w:rFonts w:cstheme="minorHAnsi"/>
                <w:sz w:val="20"/>
                <w:szCs w:val="20"/>
              </w:rPr>
              <w:t>Reference Checks</w:t>
            </w:r>
          </w:p>
        </w:tc>
        <w:tc>
          <w:tcPr>
            <w:tcW w:w="1710" w:type="dxa"/>
            <w:shd w:val="clear" w:color="auto" w:fill="auto"/>
          </w:tcPr>
          <w:p w14:paraId="4CDC0F62" w14:textId="11C460CB" w:rsidR="005E0DE8" w:rsidRPr="0081188A" w:rsidRDefault="005E0DE8"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5760" w:type="dxa"/>
            <w:shd w:val="clear" w:color="auto" w:fill="auto"/>
          </w:tcPr>
          <w:p w14:paraId="3146FEEA" w14:textId="736065D6" w:rsidR="005E0DE8" w:rsidRPr="0081188A" w:rsidRDefault="005E0DE8"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5E0DE8" w:rsidRPr="0081188A" w14:paraId="693334AD" w14:textId="77777777" w:rsidTr="005E0DE8">
        <w:tc>
          <w:tcPr>
            <w:tcW w:w="3865" w:type="dxa"/>
            <w:shd w:val="clear" w:color="auto" w:fill="auto"/>
          </w:tcPr>
          <w:p w14:paraId="6BDCA789" w14:textId="2395FC1A" w:rsidR="005E0DE8" w:rsidRDefault="005E0DE8" w:rsidP="008B0FB7">
            <w:pPr>
              <w:rPr>
                <w:rFonts w:cstheme="minorHAnsi"/>
                <w:sz w:val="20"/>
                <w:szCs w:val="20"/>
              </w:rPr>
            </w:pPr>
            <w:r>
              <w:rPr>
                <w:rFonts w:cstheme="minorHAnsi"/>
                <w:sz w:val="20"/>
                <w:szCs w:val="20"/>
              </w:rPr>
              <w:t>Motor Vehicle checks on drivers</w:t>
            </w:r>
          </w:p>
        </w:tc>
        <w:tc>
          <w:tcPr>
            <w:tcW w:w="1710" w:type="dxa"/>
            <w:shd w:val="clear" w:color="auto" w:fill="auto"/>
          </w:tcPr>
          <w:p w14:paraId="0B14244A" w14:textId="35C1F662" w:rsidR="005E0DE8" w:rsidRPr="0081188A" w:rsidRDefault="005E0DE8"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5760" w:type="dxa"/>
            <w:shd w:val="clear" w:color="auto" w:fill="auto"/>
          </w:tcPr>
          <w:p w14:paraId="1EC0E58E" w14:textId="542FBD79" w:rsidR="005E0DE8" w:rsidRPr="0081188A" w:rsidRDefault="005E0DE8"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5E0DE8" w:rsidRPr="0081188A" w14:paraId="0DF67F19" w14:textId="77777777" w:rsidTr="005E0DE8">
        <w:tc>
          <w:tcPr>
            <w:tcW w:w="3865" w:type="dxa"/>
            <w:shd w:val="clear" w:color="auto" w:fill="auto"/>
          </w:tcPr>
          <w:p w14:paraId="26FBB8B6" w14:textId="7ABF345C" w:rsidR="005E0DE8" w:rsidRDefault="005E0DE8" w:rsidP="008B0FB7">
            <w:pPr>
              <w:rPr>
                <w:rFonts w:cstheme="minorHAnsi"/>
                <w:sz w:val="20"/>
                <w:szCs w:val="20"/>
              </w:rPr>
            </w:pPr>
            <w:r>
              <w:rPr>
                <w:rFonts w:cstheme="minorHAnsi"/>
                <w:sz w:val="20"/>
                <w:szCs w:val="20"/>
              </w:rPr>
              <w:t>Job experience &amp; certification requirements</w:t>
            </w:r>
          </w:p>
        </w:tc>
        <w:tc>
          <w:tcPr>
            <w:tcW w:w="1710" w:type="dxa"/>
            <w:shd w:val="clear" w:color="auto" w:fill="auto"/>
          </w:tcPr>
          <w:p w14:paraId="21E9D5CB" w14:textId="6D15CEA3" w:rsidR="005E0DE8" w:rsidRPr="0081188A" w:rsidRDefault="005E0DE8"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5760" w:type="dxa"/>
            <w:shd w:val="clear" w:color="auto" w:fill="auto"/>
          </w:tcPr>
          <w:p w14:paraId="22BB7EA7" w14:textId="4684B92D" w:rsidR="005E0DE8" w:rsidRPr="0081188A" w:rsidRDefault="005E0DE8"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5E0DE8" w:rsidRPr="0081188A" w14:paraId="4087B251" w14:textId="77777777" w:rsidTr="005E0DE8">
        <w:tc>
          <w:tcPr>
            <w:tcW w:w="3865" w:type="dxa"/>
            <w:shd w:val="clear" w:color="auto" w:fill="auto"/>
          </w:tcPr>
          <w:p w14:paraId="383CA5FE" w14:textId="171612F2" w:rsidR="005E0DE8" w:rsidRDefault="005E0DE8" w:rsidP="008B0FB7">
            <w:pPr>
              <w:rPr>
                <w:rFonts w:cstheme="minorHAnsi"/>
                <w:sz w:val="20"/>
                <w:szCs w:val="20"/>
              </w:rPr>
            </w:pPr>
            <w:r>
              <w:rPr>
                <w:rFonts w:cstheme="minorHAnsi"/>
                <w:sz w:val="20"/>
                <w:szCs w:val="20"/>
              </w:rPr>
              <w:t>Pre-employment physicals</w:t>
            </w:r>
          </w:p>
        </w:tc>
        <w:tc>
          <w:tcPr>
            <w:tcW w:w="1710" w:type="dxa"/>
            <w:shd w:val="clear" w:color="auto" w:fill="auto"/>
          </w:tcPr>
          <w:p w14:paraId="09B8C8FC" w14:textId="78A53687" w:rsidR="005E0DE8" w:rsidRPr="0081188A" w:rsidRDefault="005E0DE8"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5760" w:type="dxa"/>
            <w:shd w:val="clear" w:color="auto" w:fill="auto"/>
          </w:tcPr>
          <w:p w14:paraId="110323F9" w14:textId="6CC0D49A" w:rsidR="005E0DE8" w:rsidRPr="0081188A" w:rsidRDefault="005E0DE8"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5E0DE8" w:rsidRPr="0081188A" w14:paraId="0FFB404F" w14:textId="77777777" w:rsidTr="005E0DE8">
        <w:tc>
          <w:tcPr>
            <w:tcW w:w="3865" w:type="dxa"/>
            <w:shd w:val="clear" w:color="auto" w:fill="auto"/>
          </w:tcPr>
          <w:p w14:paraId="4FDAEB88" w14:textId="67AC6EB8" w:rsidR="005E0DE8" w:rsidRDefault="005E0DE8" w:rsidP="008B0FB7">
            <w:pPr>
              <w:rPr>
                <w:rFonts w:cstheme="minorHAnsi"/>
                <w:sz w:val="20"/>
                <w:szCs w:val="20"/>
              </w:rPr>
            </w:pPr>
            <w:r>
              <w:rPr>
                <w:rFonts w:cstheme="minorHAnsi"/>
                <w:sz w:val="20"/>
                <w:szCs w:val="20"/>
              </w:rPr>
              <w:t xml:space="preserve">Drug Testing </w:t>
            </w:r>
          </w:p>
        </w:tc>
        <w:tc>
          <w:tcPr>
            <w:tcW w:w="1710" w:type="dxa"/>
            <w:shd w:val="clear" w:color="auto" w:fill="auto"/>
          </w:tcPr>
          <w:p w14:paraId="1C8A941B" w14:textId="7529C7DC" w:rsidR="005E0DE8" w:rsidRPr="0081188A" w:rsidRDefault="005E0DE8"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5760" w:type="dxa"/>
            <w:shd w:val="clear" w:color="auto" w:fill="auto"/>
          </w:tcPr>
          <w:p w14:paraId="0B607F2B" w14:textId="3CA90F4E" w:rsidR="005E0DE8" w:rsidRPr="0081188A" w:rsidRDefault="005E0DE8"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5E0DE8" w:rsidRPr="0081188A" w14:paraId="754BFA60" w14:textId="77777777" w:rsidTr="005E0DE8">
        <w:tc>
          <w:tcPr>
            <w:tcW w:w="3865" w:type="dxa"/>
            <w:shd w:val="clear" w:color="auto" w:fill="auto"/>
          </w:tcPr>
          <w:p w14:paraId="12C38993" w14:textId="75ECE7DE" w:rsidR="005E0DE8" w:rsidRDefault="005E0DE8" w:rsidP="008B0FB7">
            <w:pPr>
              <w:rPr>
                <w:rFonts w:cstheme="minorHAnsi"/>
                <w:sz w:val="20"/>
                <w:szCs w:val="20"/>
              </w:rPr>
            </w:pPr>
            <w:r>
              <w:rPr>
                <w:rFonts w:cstheme="minorHAnsi"/>
                <w:sz w:val="20"/>
                <w:szCs w:val="20"/>
              </w:rPr>
              <w:t>Probationary Period</w:t>
            </w:r>
          </w:p>
        </w:tc>
        <w:tc>
          <w:tcPr>
            <w:tcW w:w="1710" w:type="dxa"/>
            <w:shd w:val="clear" w:color="auto" w:fill="auto"/>
          </w:tcPr>
          <w:p w14:paraId="72818A5E" w14:textId="5EE535A3" w:rsidR="005E0DE8" w:rsidRPr="0081188A" w:rsidRDefault="005E0DE8"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5760" w:type="dxa"/>
            <w:shd w:val="clear" w:color="auto" w:fill="auto"/>
          </w:tcPr>
          <w:p w14:paraId="6EA61A4D" w14:textId="3CBD0AD0" w:rsidR="005E0DE8" w:rsidRPr="0081188A" w:rsidRDefault="005E0DE8"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5E0DE8" w:rsidRPr="0081188A" w14:paraId="4F107DC6" w14:textId="77777777" w:rsidTr="005E0DE8">
        <w:tc>
          <w:tcPr>
            <w:tcW w:w="3865" w:type="dxa"/>
            <w:shd w:val="clear" w:color="auto" w:fill="auto"/>
          </w:tcPr>
          <w:p w14:paraId="6D4D5920" w14:textId="1F7292B7" w:rsidR="005E0DE8" w:rsidRDefault="005E0DE8" w:rsidP="008B0FB7">
            <w:pPr>
              <w:rPr>
                <w:rFonts w:cstheme="minorHAnsi"/>
                <w:sz w:val="20"/>
                <w:szCs w:val="20"/>
              </w:rPr>
            </w:pPr>
            <w:r>
              <w:rPr>
                <w:rFonts w:cstheme="minorHAnsi"/>
                <w:sz w:val="20"/>
                <w:szCs w:val="20"/>
              </w:rPr>
              <w:t>Minimum experience requirements</w:t>
            </w:r>
          </w:p>
        </w:tc>
        <w:tc>
          <w:tcPr>
            <w:tcW w:w="1710" w:type="dxa"/>
            <w:shd w:val="clear" w:color="auto" w:fill="auto"/>
          </w:tcPr>
          <w:p w14:paraId="4B6112D1" w14:textId="1A478BA7" w:rsidR="005E0DE8" w:rsidRPr="0081188A" w:rsidRDefault="005E0DE8"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5760" w:type="dxa"/>
            <w:shd w:val="clear" w:color="auto" w:fill="auto"/>
          </w:tcPr>
          <w:p w14:paraId="661BAEDF" w14:textId="3B54A17C" w:rsidR="005E0DE8" w:rsidRPr="0081188A" w:rsidRDefault="005E0DE8"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5E0DE8" w:rsidRPr="0081188A" w14:paraId="1525BA22" w14:textId="77777777" w:rsidTr="005E0DE8">
        <w:tc>
          <w:tcPr>
            <w:tcW w:w="3865" w:type="dxa"/>
            <w:shd w:val="clear" w:color="auto" w:fill="auto"/>
          </w:tcPr>
          <w:p w14:paraId="4E6DA125" w14:textId="5DDE53B0" w:rsidR="005E0DE8" w:rsidRDefault="005E0DE8" w:rsidP="008B0FB7">
            <w:pPr>
              <w:rPr>
                <w:rFonts w:cstheme="minorHAnsi"/>
                <w:sz w:val="20"/>
                <w:szCs w:val="20"/>
              </w:rPr>
            </w:pPr>
            <w:r>
              <w:rPr>
                <w:rFonts w:cstheme="minorHAnsi"/>
                <w:sz w:val="20"/>
                <w:szCs w:val="20"/>
              </w:rPr>
              <w:t>Any additional information?</w:t>
            </w:r>
          </w:p>
        </w:tc>
        <w:tc>
          <w:tcPr>
            <w:tcW w:w="1710" w:type="dxa"/>
            <w:shd w:val="clear" w:color="auto" w:fill="auto"/>
          </w:tcPr>
          <w:p w14:paraId="5ECBEE1E" w14:textId="45C54C8D" w:rsidR="005E0DE8" w:rsidRPr="0081188A" w:rsidRDefault="005E0DE8"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5760" w:type="dxa"/>
            <w:shd w:val="clear" w:color="auto" w:fill="auto"/>
          </w:tcPr>
          <w:p w14:paraId="507AE165" w14:textId="38C3D64F" w:rsidR="005E0DE8" w:rsidRPr="0081188A" w:rsidRDefault="005E0DE8"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bl>
    <w:p w14:paraId="4DEE593D" w14:textId="2BCCE1FF" w:rsidR="007114A3" w:rsidRDefault="007114A3" w:rsidP="002425DC">
      <w:pPr>
        <w:rPr>
          <w:rFonts w:cstheme="minorHAnsi"/>
          <w:b/>
          <w:bCs/>
          <w:sz w:val="20"/>
          <w:szCs w:val="20"/>
        </w:rPr>
      </w:pPr>
    </w:p>
    <w:p w14:paraId="14A4FC8E" w14:textId="30B23185" w:rsidR="005E0DE8" w:rsidRPr="0081188A" w:rsidRDefault="007114A3" w:rsidP="005E0DE8">
      <w:pPr>
        <w:rPr>
          <w:rFonts w:cstheme="minorHAnsi"/>
          <w:b/>
          <w:bCs/>
          <w:sz w:val="20"/>
          <w:szCs w:val="20"/>
        </w:rPr>
      </w:pPr>
      <w:r>
        <w:rPr>
          <w:rFonts w:cstheme="minorHAnsi"/>
          <w:b/>
          <w:bCs/>
          <w:sz w:val="20"/>
          <w:szCs w:val="20"/>
        </w:rPr>
        <w:br w:type="page"/>
      </w:r>
      <w:r w:rsidR="005E0DE8">
        <w:rPr>
          <w:rFonts w:cstheme="minorHAnsi"/>
          <w:b/>
          <w:bCs/>
          <w:sz w:val="20"/>
          <w:szCs w:val="20"/>
        </w:rPr>
        <w:lastRenderedPageBreak/>
        <w:t>Employee Benefits</w:t>
      </w:r>
      <w:r w:rsidR="005E0DE8" w:rsidRPr="0081188A">
        <w:rPr>
          <w:rFonts w:cstheme="minorHAnsi"/>
          <w:b/>
          <w:bCs/>
          <w:sz w:val="20"/>
          <w:szCs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7"/>
        <w:gridCol w:w="1611"/>
        <w:gridCol w:w="1642"/>
        <w:gridCol w:w="1283"/>
        <w:gridCol w:w="3173"/>
      </w:tblGrid>
      <w:tr w:rsidR="008A6528" w:rsidRPr="0081188A" w14:paraId="2B4F3532" w14:textId="77777777" w:rsidTr="008A6528">
        <w:tc>
          <w:tcPr>
            <w:tcW w:w="5268" w:type="dxa"/>
            <w:gridSpan w:val="2"/>
            <w:shd w:val="clear" w:color="auto" w:fill="auto"/>
          </w:tcPr>
          <w:p w14:paraId="18799440" w14:textId="1C5160A0" w:rsidR="008A6528" w:rsidRPr="005E0DE8" w:rsidRDefault="008A6528" w:rsidP="008B0FB7">
            <w:pPr>
              <w:rPr>
                <w:rFonts w:cstheme="minorHAnsi"/>
                <w:b/>
                <w:bCs/>
                <w:sz w:val="20"/>
                <w:szCs w:val="20"/>
              </w:rPr>
            </w:pPr>
            <w:r w:rsidRPr="005E0DE8">
              <w:rPr>
                <w:rFonts w:cstheme="minorHAnsi"/>
                <w:b/>
                <w:bCs/>
                <w:sz w:val="20"/>
                <w:szCs w:val="20"/>
              </w:rPr>
              <w:t xml:space="preserve">Does your </w:t>
            </w:r>
            <w:r>
              <w:rPr>
                <w:rFonts w:cstheme="minorHAnsi"/>
                <w:b/>
                <w:bCs/>
                <w:sz w:val="20"/>
                <w:szCs w:val="20"/>
              </w:rPr>
              <w:t>Employee Benefits Program for the temporary workers</w:t>
            </w:r>
            <w:r w:rsidRPr="005E0DE8">
              <w:rPr>
                <w:rFonts w:cstheme="minorHAnsi"/>
                <w:b/>
                <w:bCs/>
                <w:sz w:val="20"/>
                <w:szCs w:val="20"/>
              </w:rPr>
              <w:t xml:space="preserve"> Include the following?</w:t>
            </w:r>
          </w:p>
        </w:tc>
        <w:tc>
          <w:tcPr>
            <w:tcW w:w="1642" w:type="dxa"/>
          </w:tcPr>
          <w:p w14:paraId="54EEA38C" w14:textId="18AE467A" w:rsidR="008A6528" w:rsidRPr="008A6528" w:rsidRDefault="008A6528" w:rsidP="008B0FB7">
            <w:pPr>
              <w:jc w:val="center"/>
              <w:rPr>
                <w:rFonts w:cstheme="minorHAnsi"/>
                <w:b/>
                <w:bCs/>
                <w:sz w:val="20"/>
                <w:szCs w:val="20"/>
              </w:rPr>
            </w:pPr>
            <w:r w:rsidRPr="008A6528">
              <w:rPr>
                <w:rFonts w:cstheme="minorHAnsi"/>
                <w:b/>
                <w:bCs/>
                <w:sz w:val="20"/>
                <w:szCs w:val="20"/>
              </w:rPr>
              <w:t>Waiting Period for Eligibility</w:t>
            </w:r>
          </w:p>
        </w:tc>
        <w:tc>
          <w:tcPr>
            <w:tcW w:w="1283" w:type="dxa"/>
          </w:tcPr>
          <w:p w14:paraId="64354FA2" w14:textId="02F4B59F" w:rsidR="008A6528" w:rsidRPr="008A6528" w:rsidRDefault="008A6528" w:rsidP="008B0FB7">
            <w:pPr>
              <w:jc w:val="center"/>
              <w:rPr>
                <w:rFonts w:cstheme="minorHAnsi"/>
                <w:b/>
                <w:bCs/>
                <w:sz w:val="20"/>
                <w:szCs w:val="20"/>
              </w:rPr>
            </w:pPr>
            <w:r w:rsidRPr="008A6528">
              <w:rPr>
                <w:rFonts w:cstheme="minorHAnsi"/>
                <w:b/>
                <w:bCs/>
                <w:sz w:val="20"/>
                <w:szCs w:val="20"/>
              </w:rPr>
              <w:t>% of EE Participation</w:t>
            </w:r>
          </w:p>
        </w:tc>
        <w:tc>
          <w:tcPr>
            <w:tcW w:w="3173" w:type="dxa"/>
            <w:shd w:val="clear" w:color="auto" w:fill="auto"/>
          </w:tcPr>
          <w:p w14:paraId="0B392BBA" w14:textId="7AA34259" w:rsidR="008A6528" w:rsidRPr="008A6528" w:rsidRDefault="008A6528" w:rsidP="008B0FB7">
            <w:pPr>
              <w:jc w:val="center"/>
              <w:rPr>
                <w:rFonts w:cstheme="minorHAnsi"/>
                <w:b/>
                <w:bCs/>
                <w:sz w:val="20"/>
                <w:szCs w:val="20"/>
              </w:rPr>
            </w:pPr>
            <w:r w:rsidRPr="008A6528">
              <w:rPr>
                <w:rFonts w:cstheme="minorHAnsi"/>
                <w:b/>
                <w:bCs/>
                <w:sz w:val="20"/>
                <w:szCs w:val="20"/>
              </w:rPr>
              <w:t>Details (if yes, details must be provided)</w:t>
            </w:r>
          </w:p>
        </w:tc>
      </w:tr>
      <w:tr w:rsidR="008A6528" w:rsidRPr="0081188A" w14:paraId="57025424" w14:textId="77777777" w:rsidTr="008A6528">
        <w:tc>
          <w:tcPr>
            <w:tcW w:w="3657" w:type="dxa"/>
            <w:shd w:val="clear" w:color="auto" w:fill="auto"/>
          </w:tcPr>
          <w:p w14:paraId="18B8829A" w14:textId="6D126AC3" w:rsidR="008A6528" w:rsidRPr="0081188A" w:rsidRDefault="008A6528" w:rsidP="008B0FB7">
            <w:pPr>
              <w:rPr>
                <w:rFonts w:cstheme="minorHAnsi"/>
                <w:sz w:val="20"/>
                <w:szCs w:val="20"/>
              </w:rPr>
            </w:pPr>
            <w:r>
              <w:rPr>
                <w:rFonts w:cstheme="minorHAnsi"/>
                <w:sz w:val="20"/>
                <w:szCs w:val="20"/>
              </w:rPr>
              <w:t>Health Insurance</w:t>
            </w:r>
          </w:p>
        </w:tc>
        <w:tc>
          <w:tcPr>
            <w:tcW w:w="1611" w:type="dxa"/>
            <w:shd w:val="clear" w:color="auto" w:fill="auto"/>
          </w:tcPr>
          <w:p w14:paraId="797713B3" w14:textId="77777777" w:rsidR="008A6528" w:rsidRPr="0081188A" w:rsidRDefault="008A6528"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1642" w:type="dxa"/>
          </w:tcPr>
          <w:p w14:paraId="797BA2B8" w14:textId="508CD618" w:rsidR="008A6528" w:rsidRPr="0081188A" w:rsidRDefault="008A6528"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283" w:type="dxa"/>
          </w:tcPr>
          <w:p w14:paraId="7812D69F" w14:textId="2894E44E" w:rsidR="008A6528" w:rsidRPr="0081188A" w:rsidRDefault="008A6528"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3173" w:type="dxa"/>
            <w:shd w:val="clear" w:color="auto" w:fill="auto"/>
          </w:tcPr>
          <w:p w14:paraId="683BBE59" w14:textId="6C3CEB11" w:rsidR="008A6528" w:rsidRPr="0081188A" w:rsidRDefault="008A6528"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8A6528" w:rsidRPr="0081188A" w14:paraId="63BEC037" w14:textId="77777777" w:rsidTr="008A6528">
        <w:tc>
          <w:tcPr>
            <w:tcW w:w="3657" w:type="dxa"/>
            <w:shd w:val="clear" w:color="auto" w:fill="auto"/>
          </w:tcPr>
          <w:p w14:paraId="0F62D3EE" w14:textId="37C1BE60" w:rsidR="008A6528" w:rsidRPr="0081188A" w:rsidRDefault="008A6528" w:rsidP="008B0FB7">
            <w:pPr>
              <w:rPr>
                <w:rFonts w:cstheme="minorHAnsi"/>
                <w:sz w:val="20"/>
                <w:szCs w:val="20"/>
              </w:rPr>
            </w:pPr>
            <w:r>
              <w:rPr>
                <w:rFonts w:cstheme="minorHAnsi"/>
                <w:sz w:val="20"/>
                <w:szCs w:val="20"/>
              </w:rPr>
              <w:t>Long-Term Disability</w:t>
            </w:r>
          </w:p>
        </w:tc>
        <w:tc>
          <w:tcPr>
            <w:tcW w:w="1611" w:type="dxa"/>
            <w:shd w:val="clear" w:color="auto" w:fill="auto"/>
          </w:tcPr>
          <w:p w14:paraId="5D6905AF" w14:textId="77777777" w:rsidR="008A6528" w:rsidRPr="0081188A" w:rsidRDefault="008A6528"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1642" w:type="dxa"/>
          </w:tcPr>
          <w:p w14:paraId="02F731CE" w14:textId="45FE2804" w:rsidR="008A6528" w:rsidRPr="0081188A" w:rsidRDefault="008A6528"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283" w:type="dxa"/>
          </w:tcPr>
          <w:p w14:paraId="44AA2523" w14:textId="73074FC9" w:rsidR="008A6528" w:rsidRPr="0081188A" w:rsidRDefault="008A6528"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3173" w:type="dxa"/>
            <w:shd w:val="clear" w:color="auto" w:fill="auto"/>
          </w:tcPr>
          <w:p w14:paraId="210BFB91" w14:textId="05C07DE3" w:rsidR="008A6528" w:rsidRPr="0081188A" w:rsidRDefault="008A6528"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8A6528" w:rsidRPr="0081188A" w14:paraId="3E97053A" w14:textId="77777777" w:rsidTr="008A6528">
        <w:tc>
          <w:tcPr>
            <w:tcW w:w="3657" w:type="dxa"/>
            <w:shd w:val="clear" w:color="auto" w:fill="auto"/>
          </w:tcPr>
          <w:p w14:paraId="27E0F651" w14:textId="553A0B8C" w:rsidR="008A6528" w:rsidRDefault="008A6528" w:rsidP="008B0FB7">
            <w:pPr>
              <w:rPr>
                <w:rFonts w:cstheme="minorHAnsi"/>
                <w:sz w:val="20"/>
                <w:szCs w:val="20"/>
              </w:rPr>
            </w:pPr>
            <w:r>
              <w:rPr>
                <w:rFonts w:cstheme="minorHAnsi"/>
                <w:sz w:val="20"/>
                <w:szCs w:val="20"/>
              </w:rPr>
              <w:t>Short-Term Disability</w:t>
            </w:r>
          </w:p>
        </w:tc>
        <w:tc>
          <w:tcPr>
            <w:tcW w:w="1611" w:type="dxa"/>
            <w:shd w:val="clear" w:color="auto" w:fill="auto"/>
          </w:tcPr>
          <w:p w14:paraId="7C565052" w14:textId="77777777" w:rsidR="008A6528" w:rsidRPr="0081188A" w:rsidRDefault="008A6528"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1642" w:type="dxa"/>
          </w:tcPr>
          <w:p w14:paraId="5525E2DD" w14:textId="4251FE5D" w:rsidR="008A6528" w:rsidRPr="0081188A" w:rsidRDefault="008A6528"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283" w:type="dxa"/>
          </w:tcPr>
          <w:p w14:paraId="41F080F9" w14:textId="7A8CCED9" w:rsidR="008A6528" w:rsidRPr="0081188A" w:rsidRDefault="008A6528"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3173" w:type="dxa"/>
            <w:shd w:val="clear" w:color="auto" w:fill="auto"/>
          </w:tcPr>
          <w:p w14:paraId="16546442" w14:textId="4E5F87FB" w:rsidR="008A6528" w:rsidRPr="0081188A" w:rsidRDefault="008A6528"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8A6528" w:rsidRPr="0081188A" w14:paraId="62E79B55" w14:textId="77777777" w:rsidTr="008A6528">
        <w:tc>
          <w:tcPr>
            <w:tcW w:w="3657" w:type="dxa"/>
            <w:shd w:val="clear" w:color="auto" w:fill="auto"/>
          </w:tcPr>
          <w:p w14:paraId="42B06653" w14:textId="7DB6FFF6" w:rsidR="008A6528" w:rsidRDefault="008A6528" w:rsidP="008B0FB7">
            <w:pPr>
              <w:rPr>
                <w:rFonts w:cstheme="minorHAnsi"/>
                <w:sz w:val="20"/>
                <w:szCs w:val="20"/>
              </w:rPr>
            </w:pPr>
            <w:r>
              <w:rPr>
                <w:rFonts w:cstheme="minorHAnsi"/>
                <w:sz w:val="20"/>
                <w:szCs w:val="20"/>
              </w:rPr>
              <w:t>Paid Vacation Days</w:t>
            </w:r>
          </w:p>
        </w:tc>
        <w:tc>
          <w:tcPr>
            <w:tcW w:w="1611" w:type="dxa"/>
            <w:shd w:val="clear" w:color="auto" w:fill="auto"/>
          </w:tcPr>
          <w:p w14:paraId="04525958" w14:textId="77777777" w:rsidR="008A6528" w:rsidRPr="0081188A" w:rsidRDefault="008A6528"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1642" w:type="dxa"/>
          </w:tcPr>
          <w:p w14:paraId="3F8617C7" w14:textId="5E98189D" w:rsidR="008A6528" w:rsidRPr="0081188A" w:rsidRDefault="008A6528"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283" w:type="dxa"/>
          </w:tcPr>
          <w:p w14:paraId="4449471E" w14:textId="06E84C5A" w:rsidR="008A6528" w:rsidRPr="0081188A" w:rsidRDefault="008A6528"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3173" w:type="dxa"/>
            <w:shd w:val="clear" w:color="auto" w:fill="auto"/>
          </w:tcPr>
          <w:p w14:paraId="663A3A9E" w14:textId="4290B3AA" w:rsidR="008A6528" w:rsidRPr="0081188A" w:rsidRDefault="008A6528"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8A6528" w:rsidRPr="0081188A" w14:paraId="45C782D5" w14:textId="77777777" w:rsidTr="008A6528">
        <w:tc>
          <w:tcPr>
            <w:tcW w:w="3657" w:type="dxa"/>
            <w:shd w:val="clear" w:color="auto" w:fill="auto"/>
          </w:tcPr>
          <w:p w14:paraId="6A3F0735" w14:textId="69CB2FE5" w:rsidR="008A6528" w:rsidRDefault="008A6528" w:rsidP="008B0FB7">
            <w:pPr>
              <w:rPr>
                <w:rFonts w:cstheme="minorHAnsi"/>
                <w:sz w:val="20"/>
                <w:szCs w:val="20"/>
              </w:rPr>
            </w:pPr>
            <w:r>
              <w:rPr>
                <w:rFonts w:cstheme="minorHAnsi"/>
                <w:sz w:val="20"/>
                <w:szCs w:val="20"/>
              </w:rPr>
              <w:t>Paid Holidays</w:t>
            </w:r>
          </w:p>
        </w:tc>
        <w:tc>
          <w:tcPr>
            <w:tcW w:w="1611" w:type="dxa"/>
            <w:shd w:val="clear" w:color="auto" w:fill="auto"/>
          </w:tcPr>
          <w:p w14:paraId="0F047BB6" w14:textId="77777777" w:rsidR="008A6528" w:rsidRPr="0081188A" w:rsidRDefault="008A6528"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1642" w:type="dxa"/>
          </w:tcPr>
          <w:p w14:paraId="57ED2E8E" w14:textId="0BF52F48" w:rsidR="008A6528" w:rsidRPr="0081188A" w:rsidRDefault="008A6528"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283" w:type="dxa"/>
          </w:tcPr>
          <w:p w14:paraId="30F3186E" w14:textId="18C5D35E" w:rsidR="008A6528" w:rsidRPr="0081188A" w:rsidRDefault="008A6528"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3173" w:type="dxa"/>
            <w:shd w:val="clear" w:color="auto" w:fill="auto"/>
          </w:tcPr>
          <w:p w14:paraId="3A0AA778" w14:textId="4A3A12E1" w:rsidR="008A6528" w:rsidRPr="0081188A" w:rsidRDefault="008A6528"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8A6528" w:rsidRPr="0081188A" w14:paraId="5E5BBE20" w14:textId="77777777" w:rsidTr="008A6528">
        <w:tc>
          <w:tcPr>
            <w:tcW w:w="3657" w:type="dxa"/>
            <w:shd w:val="clear" w:color="auto" w:fill="auto"/>
          </w:tcPr>
          <w:p w14:paraId="11F2EFDC" w14:textId="4915AE0B" w:rsidR="008A6528" w:rsidRDefault="008A6528" w:rsidP="008B0FB7">
            <w:pPr>
              <w:rPr>
                <w:rFonts w:cstheme="minorHAnsi"/>
                <w:sz w:val="20"/>
                <w:szCs w:val="20"/>
              </w:rPr>
            </w:pPr>
            <w:r>
              <w:rPr>
                <w:rFonts w:cstheme="minorHAnsi"/>
                <w:sz w:val="20"/>
                <w:szCs w:val="20"/>
              </w:rPr>
              <w:t>Paid Sick Days</w:t>
            </w:r>
          </w:p>
        </w:tc>
        <w:tc>
          <w:tcPr>
            <w:tcW w:w="1611" w:type="dxa"/>
            <w:shd w:val="clear" w:color="auto" w:fill="auto"/>
          </w:tcPr>
          <w:p w14:paraId="2FE89387" w14:textId="77777777" w:rsidR="008A6528" w:rsidRPr="0081188A" w:rsidRDefault="008A6528" w:rsidP="008B0FB7">
            <w:pPr>
              <w:rPr>
                <w:rFonts w:cstheme="minorHAnsi"/>
                <w:sz w:val="20"/>
                <w:szCs w:val="20"/>
              </w:rPr>
            </w:pP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Yes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No</w:t>
            </w:r>
          </w:p>
        </w:tc>
        <w:tc>
          <w:tcPr>
            <w:tcW w:w="1642" w:type="dxa"/>
          </w:tcPr>
          <w:p w14:paraId="01249968" w14:textId="58239461" w:rsidR="008A6528" w:rsidRPr="0081188A" w:rsidRDefault="008A6528"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283" w:type="dxa"/>
          </w:tcPr>
          <w:p w14:paraId="1FF018AC" w14:textId="784A793D" w:rsidR="008A6528" w:rsidRPr="0081188A" w:rsidRDefault="008A6528"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3173" w:type="dxa"/>
            <w:shd w:val="clear" w:color="auto" w:fill="auto"/>
          </w:tcPr>
          <w:p w14:paraId="08707C43" w14:textId="78FD13DE" w:rsidR="008A6528" w:rsidRPr="0081188A" w:rsidRDefault="008A6528" w:rsidP="008B0FB7">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bl>
    <w:p w14:paraId="5E37903A" w14:textId="77777777" w:rsidR="005E0DE8" w:rsidRDefault="005E0DE8" w:rsidP="0081188A">
      <w:pPr>
        <w:jc w:val="center"/>
        <w:rPr>
          <w:rFonts w:cstheme="minorHAnsi"/>
          <w:b/>
          <w:sz w:val="20"/>
          <w:szCs w:val="20"/>
        </w:rPr>
      </w:pPr>
    </w:p>
    <w:p w14:paraId="16C75191" w14:textId="54BE0E73" w:rsidR="0081188A" w:rsidRPr="0081188A" w:rsidRDefault="0081188A" w:rsidP="002F2C0E">
      <w:pPr>
        <w:rPr>
          <w:rFonts w:cstheme="minorHAnsi"/>
          <w:b/>
          <w:sz w:val="20"/>
          <w:szCs w:val="20"/>
        </w:rPr>
      </w:pPr>
      <w:r w:rsidRPr="0081188A">
        <w:rPr>
          <w:rFonts w:cstheme="minorHAnsi"/>
          <w:b/>
          <w:sz w:val="20"/>
          <w:szCs w:val="20"/>
        </w:rPr>
        <w:t>Client Information</w:t>
      </w:r>
      <w:r w:rsidR="002F2C0E">
        <w:rPr>
          <w:rFonts w:cstheme="minorHAnsi"/>
          <w:b/>
          <w:sz w:val="20"/>
          <w:szCs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7380"/>
      </w:tblGrid>
      <w:tr w:rsidR="0081188A" w:rsidRPr="0081188A" w14:paraId="65000D90" w14:textId="77777777" w:rsidTr="005E0DE8">
        <w:tc>
          <w:tcPr>
            <w:tcW w:w="3955" w:type="dxa"/>
            <w:shd w:val="clear" w:color="auto" w:fill="auto"/>
          </w:tcPr>
          <w:p w14:paraId="7790F273" w14:textId="77777777" w:rsidR="0081188A" w:rsidRPr="0081188A" w:rsidRDefault="0081188A" w:rsidP="008B0FB7">
            <w:pPr>
              <w:rPr>
                <w:rFonts w:cstheme="minorHAnsi"/>
                <w:sz w:val="20"/>
                <w:szCs w:val="20"/>
              </w:rPr>
            </w:pPr>
            <w:r w:rsidRPr="0081188A">
              <w:rPr>
                <w:rFonts w:cstheme="minorHAnsi"/>
                <w:sz w:val="20"/>
                <w:szCs w:val="20"/>
              </w:rPr>
              <w:t xml:space="preserve"># of Active Clients:  </w:t>
            </w: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7380" w:type="dxa"/>
            <w:shd w:val="clear" w:color="auto" w:fill="auto"/>
          </w:tcPr>
          <w:p w14:paraId="0EB2309F" w14:textId="77777777" w:rsidR="0081188A" w:rsidRPr="0081188A" w:rsidRDefault="0081188A" w:rsidP="008B0FB7">
            <w:pPr>
              <w:rPr>
                <w:rFonts w:cstheme="minorHAnsi"/>
                <w:sz w:val="20"/>
                <w:szCs w:val="20"/>
              </w:rPr>
            </w:pPr>
            <w:r w:rsidRPr="0081188A">
              <w:rPr>
                <w:rFonts w:cstheme="minorHAnsi"/>
                <w:sz w:val="20"/>
                <w:szCs w:val="20"/>
              </w:rPr>
              <w:t xml:space="preserve">Average # of New Clients Annually: </w:t>
            </w: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81188A" w:rsidRPr="0081188A" w14:paraId="42711437" w14:textId="77777777" w:rsidTr="005E0DE8">
        <w:tc>
          <w:tcPr>
            <w:tcW w:w="3955" w:type="dxa"/>
            <w:shd w:val="clear" w:color="auto" w:fill="auto"/>
          </w:tcPr>
          <w:p w14:paraId="4E154A4B" w14:textId="77777777" w:rsidR="0081188A" w:rsidRPr="0081188A" w:rsidRDefault="0081188A" w:rsidP="008B0FB7">
            <w:pPr>
              <w:rPr>
                <w:rFonts w:cstheme="minorHAnsi"/>
                <w:sz w:val="20"/>
                <w:szCs w:val="20"/>
              </w:rPr>
            </w:pPr>
            <w:r w:rsidRPr="0081188A">
              <w:rPr>
                <w:rFonts w:cstheme="minorHAnsi"/>
                <w:sz w:val="20"/>
                <w:szCs w:val="20"/>
              </w:rPr>
              <w:t xml:space="preserve"># of W2s (last calendar year):  </w:t>
            </w: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7380" w:type="dxa"/>
            <w:shd w:val="clear" w:color="auto" w:fill="auto"/>
          </w:tcPr>
          <w:p w14:paraId="21CFF830" w14:textId="77777777" w:rsidR="0081188A" w:rsidRPr="0081188A" w:rsidRDefault="0081188A" w:rsidP="008B0FB7">
            <w:pPr>
              <w:rPr>
                <w:rFonts w:cstheme="minorHAnsi"/>
                <w:sz w:val="20"/>
                <w:szCs w:val="20"/>
              </w:rPr>
            </w:pPr>
            <w:r w:rsidRPr="0081188A">
              <w:rPr>
                <w:rFonts w:cstheme="minorHAnsi"/>
                <w:sz w:val="20"/>
                <w:szCs w:val="20"/>
              </w:rPr>
              <w:t xml:space="preserve"># of 1099’s (last calendar year):  </w:t>
            </w: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81188A" w:rsidRPr="0081188A" w14:paraId="568C6B3B" w14:textId="77777777" w:rsidTr="005E0DE8">
        <w:tc>
          <w:tcPr>
            <w:tcW w:w="3955" w:type="dxa"/>
            <w:shd w:val="clear" w:color="auto" w:fill="auto"/>
          </w:tcPr>
          <w:p w14:paraId="07216677" w14:textId="77777777" w:rsidR="0081188A" w:rsidRPr="0081188A" w:rsidRDefault="0081188A" w:rsidP="008B0FB7">
            <w:pPr>
              <w:rPr>
                <w:rFonts w:cstheme="minorHAnsi"/>
                <w:sz w:val="20"/>
                <w:szCs w:val="20"/>
              </w:rPr>
            </w:pPr>
            <w:r w:rsidRPr="0081188A">
              <w:rPr>
                <w:rFonts w:cstheme="minorHAnsi"/>
                <w:sz w:val="20"/>
                <w:szCs w:val="20"/>
              </w:rPr>
              <w:t xml:space="preserve"># of Full-time Office Staff:  </w:t>
            </w: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7380" w:type="dxa"/>
            <w:shd w:val="clear" w:color="auto" w:fill="auto"/>
          </w:tcPr>
          <w:p w14:paraId="27648699" w14:textId="77777777" w:rsidR="0081188A" w:rsidRPr="0081188A" w:rsidRDefault="0081188A" w:rsidP="008B0FB7">
            <w:pPr>
              <w:rPr>
                <w:rFonts w:cstheme="minorHAnsi"/>
                <w:sz w:val="20"/>
                <w:szCs w:val="20"/>
              </w:rPr>
            </w:pPr>
            <w:r w:rsidRPr="0081188A">
              <w:rPr>
                <w:rFonts w:cstheme="minorHAnsi"/>
                <w:sz w:val="20"/>
                <w:szCs w:val="20"/>
              </w:rPr>
              <w:t xml:space="preserve">If 1099’s, is payroll included for the workers’ comp or are they required to carry their own coverage?    </w:t>
            </w:r>
            <w:r w:rsidRPr="0081188A">
              <w:rPr>
                <w:rFonts w:cstheme="minorHAnsi"/>
                <w:sz w:val="20"/>
                <w:szCs w:val="20"/>
              </w:rPr>
              <w:fldChar w:fldCharType="begin">
                <w:ffData>
                  <w:name w:val="Check1"/>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Included     </w:t>
            </w:r>
            <w:r w:rsidRPr="0081188A">
              <w:rPr>
                <w:rFonts w:cstheme="minorHAnsi"/>
                <w:sz w:val="20"/>
                <w:szCs w:val="20"/>
              </w:rPr>
              <w:fldChar w:fldCharType="begin">
                <w:ffData>
                  <w:name w:val="Check2"/>
                  <w:enabled/>
                  <w:calcOnExit w:val="0"/>
                  <w:checkBox>
                    <w:sizeAuto/>
                    <w:default w:val="0"/>
                  </w:checkBox>
                </w:ffData>
              </w:fldChar>
            </w:r>
            <w:r w:rsidRPr="0081188A">
              <w:rPr>
                <w:rFonts w:cstheme="minorHAnsi"/>
                <w:sz w:val="20"/>
                <w:szCs w:val="20"/>
              </w:rPr>
              <w:instrText xml:space="preserve"> FORMCHECKBOX </w:instrText>
            </w:r>
            <w:r w:rsidR="00EB0AC7">
              <w:rPr>
                <w:rFonts w:cstheme="minorHAnsi"/>
                <w:sz w:val="20"/>
                <w:szCs w:val="20"/>
              </w:rPr>
            </w:r>
            <w:r w:rsidR="00EB0AC7">
              <w:rPr>
                <w:rFonts w:cstheme="minorHAnsi"/>
                <w:sz w:val="20"/>
                <w:szCs w:val="20"/>
              </w:rPr>
              <w:fldChar w:fldCharType="separate"/>
            </w:r>
            <w:r w:rsidRPr="0081188A">
              <w:rPr>
                <w:rFonts w:cstheme="minorHAnsi"/>
                <w:sz w:val="20"/>
                <w:szCs w:val="20"/>
              </w:rPr>
              <w:fldChar w:fldCharType="end"/>
            </w:r>
            <w:r w:rsidRPr="0081188A">
              <w:rPr>
                <w:rFonts w:cstheme="minorHAnsi"/>
                <w:sz w:val="20"/>
                <w:szCs w:val="20"/>
              </w:rPr>
              <w:t xml:space="preserve"> Carry Own</w:t>
            </w:r>
          </w:p>
        </w:tc>
      </w:tr>
    </w:tbl>
    <w:p w14:paraId="63FA937E" w14:textId="77777777" w:rsidR="0081188A" w:rsidRPr="0081188A" w:rsidRDefault="0081188A" w:rsidP="0081188A">
      <w:pPr>
        <w:rPr>
          <w:rFonts w:cstheme="minorHAnsi"/>
          <w:b/>
          <w:sz w:val="20"/>
          <w:szCs w:val="20"/>
        </w:rPr>
      </w:pPr>
      <w:r w:rsidRPr="0081188A">
        <w:rPr>
          <w:rFonts w:cstheme="minorHAnsi"/>
          <w:b/>
          <w:sz w:val="20"/>
          <w:szCs w:val="20"/>
        </w:rPr>
        <w:t>Client Breakdown: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1440"/>
        <w:gridCol w:w="1712"/>
        <w:gridCol w:w="2518"/>
        <w:gridCol w:w="1530"/>
        <w:gridCol w:w="1620"/>
      </w:tblGrid>
      <w:tr w:rsidR="00187445" w:rsidRPr="0081188A" w14:paraId="54A5A8D7" w14:textId="77777777" w:rsidTr="00187445">
        <w:tc>
          <w:tcPr>
            <w:tcW w:w="2515" w:type="dxa"/>
            <w:shd w:val="clear" w:color="auto" w:fill="auto"/>
          </w:tcPr>
          <w:p w14:paraId="1EF9398B" w14:textId="77777777" w:rsidR="0081188A" w:rsidRPr="0081188A" w:rsidRDefault="0081188A" w:rsidP="008B0FB7">
            <w:pPr>
              <w:jc w:val="center"/>
              <w:rPr>
                <w:rFonts w:cstheme="minorHAnsi"/>
                <w:sz w:val="20"/>
                <w:szCs w:val="20"/>
              </w:rPr>
            </w:pPr>
          </w:p>
        </w:tc>
        <w:tc>
          <w:tcPr>
            <w:tcW w:w="1440" w:type="dxa"/>
            <w:shd w:val="clear" w:color="auto" w:fill="auto"/>
          </w:tcPr>
          <w:p w14:paraId="5A214B22" w14:textId="51BC3364" w:rsidR="0081188A" w:rsidRPr="0081188A" w:rsidRDefault="00473FEB" w:rsidP="008B0FB7">
            <w:pPr>
              <w:jc w:val="center"/>
              <w:rPr>
                <w:rFonts w:cstheme="minorHAnsi"/>
                <w:sz w:val="20"/>
                <w:szCs w:val="20"/>
              </w:rPr>
            </w:pPr>
            <w:r>
              <w:rPr>
                <w:rFonts w:cstheme="minorHAnsi"/>
                <w:sz w:val="20"/>
                <w:szCs w:val="20"/>
              </w:rPr>
              <w:t># of Clients</w:t>
            </w:r>
          </w:p>
        </w:tc>
        <w:tc>
          <w:tcPr>
            <w:tcW w:w="1712" w:type="dxa"/>
            <w:shd w:val="clear" w:color="auto" w:fill="auto"/>
          </w:tcPr>
          <w:p w14:paraId="4A4C35B0" w14:textId="77777777" w:rsidR="0081188A" w:rsidRPr="0081188A" w:rsidRDefault="0081188A" w:rsidP="008B0FB7">
            <w:pPr>
              <w:jc w:val="center"/>
              <w:rPr>
                <w:rFonts w:cstheme="minorHAnsi"/>
                <w:sz w:val="20"/>
                <w:szCs w:val="20"/>
              </w:rPr>
            </w:pPr>
            <w:r w:rsidRPr="0081188A">
              <w:rPr>
                <w:rFonts w:cstheme="minorHAnsi"/>
                <w:sz w:val="20"/>
                <w:szCs w:val="20"/>
              </w:rPr>
              <w:t>Avg Hourly Wage</w:t>
            </w:r>
          </w:p>
        </w:tc>
        <w:tc>
          <w:tcPr>
            <w:tcW w:w="2518" w:type="dxa"/>
            <w:shd w:val="clear" w:color="auto" w:fill="auto"/>
          </w:tcPr>
          <w:p w14:paraId="68B46EB6" w14:textId="77777777" w:rsidR="0081188A" w:rsidRPr="0081188A" w:rsidRDefault="0081188A" w:rsidP="008B0FB7">
            <w:pPr>
              <w:jc w:val="center"/>
              <w:rPr>
                <w:rFonts w:cstheme="minorHAnsi"/>
                <w:sz w:val="20"/>
                <w:szCs w:val="20"/>
              </w:rPr>
            </w:pPr>
          </w:p>
        </w:tc>
        <w:tc>
          <w:tcPr>
            <w:tcW w:w="1530" w:type="dxa"/>
            <w:shd w:val="clear" w:color="auto" w:fill="auto"/>
          </w:tcPr>
          <w:p w14:paraId="6D082AC9" w14:textId="33731D99" w:rsidR="0081188A" w:rsidRPr="0081188A" w:rsidRDefault="00473FEB" w:rsidP="008B0FB7">
            <w:pPr>
              <w:jc w:val="center"/>
              <w:rPr>
                <w:rFonts w:cstheme="minorHAnsi"/>
                <w:sz w:val="20"/>
                <w:szCs w:val="20"/>
              </w:rPr>
            </w:pPr>
            <w:r>
              <w:rPr>
                <w:rFonts w:cstheme="minorHAnsi"/>
                <w:sz w:val="20"/>
                <w:szCs w:val="20"/>
              </w:rPr>
              <w:t># of Clients</w:t>
            </w:r>
          </w:p>
        </w:tc>
        <w:tc>
          <w:tcPr>
            <w:tcW w:w="1620" w:type="dxa"/>
            <w:shd w:val="clear" w:color="auto" w:fill="auto"/>
          </w:tcPr>
          <w:p w14:paraId="6D5E45B9" w14:textId="77777777" w:rsidR="0081188A" w:rsidRPr="0081188A" w:rsidRDefault="0081188A" w:rsidP="008B0FB7">
            <w:pPr>
              <w:jc w:val="center"/>
              <w:rPr>
                <w:rFonts w:cstheme="minorHAnsi"/>
                <w:sz w:val="20"/>
                <w:szCs w:val="20"/>
              </w:rPr>
            </w:pPr>
            <w:r w:rsidRPr="0081188A">
              <w:rPr>
                <w:rFonts w:cstheme="minorHAnsi"/>
                <w:sz w:val="20"/>
                <w:szCs w:val="20"/>
              </w:rPr>
              <w:t>Avg Hourly Wage</w:t>
            </w:r>
          </w:p>
        </w:tc>
      </w:tr>
      <w:tr w:rsidR="00187445" w:rsidRPr="0081188A" w14:paraId="03F4D426" w14:textId="77777777" w:rsidTr="00187445">
        <w:tc>
          <w:tcPr>
            <w:tcW w:w="2515" w:type="dxa"/>
            <w:shd w:val="clear" w:color="auto" w:fill="auto"/>
          </w:tcPr>
          <w:p w14:paraId="724B29D4" w14:textId="08F0EB6B" w:rsidR="0081188A" w:rsidRPr="0081188A" w:rsidRDefault="00473FEB" w:rsidP="008B0FB7">
            <w:pPr>
              <w:rPr>
                <w:rFonts w:cstheme="minorHAnsi"/>
                <w:sz w:val="20"/>
                <w:szCs w:val="20"/>
              </w:rPr>
            </w:pPr>
            <w:r>
              <w:rPr>
                <w:rFonts w:cstheme="minorHAnsi"/>
                <w:sz w:val="20"/>
                <w:szCs w:val="20"/>
              </w:rPr>
              <w:t>Light Industrial</w:t>
            </w:r>
          </w:p>
        </w:tc>
        <w:tc>
          <w:tcPr>
            <w:tcW w:w="1440" w:type="dxa"/>
            <w:shd w:val="clear" w:color="auto" w:fill="auto"/>
          </w:tcPr>
          <w:p w14:paraId="48908F2B" w14:textId="77777777" w:rsidR="0081188A" w:rsidRPr="0081188A" w:rsidRDefault="0081188A" w:rsidP="008B0FB7">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r w:rsidRPr="0081188A">
              <w:rPr>
                <w:rFonts w:cstheme="minorHAnsi"/>
                <w:sz w:val="20"/>
                <w:szCs w:val="20"/>
              </w:rPr>
              <w:t>%</w:t>
            </w:r>
          </w:p>
        </w:tc>
        <w:tc>
          <w:tcPr>
            <w:tcW w:w="1712" w:type="dxa"/>
            <w:shd w:val="clear" w:color="auto" w:fill="auto"/>
          </w:tcPr>
          <w:p w14:paraId="6CD146DA" w14:textId="77777777" w:rsidR="0081188A" w:rsidRPr="0081188A" w:rsidRDefault="0081188A" w:rsidP="008B0FB7">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2518" w:type="dxa"/>
            <w:shd w:val="clear" w:color="auto" w:fill="auto"/>
          </w:tcPr>
          <w:p w14:paraId="3397F80E" w14:textId="49D26B5E" w:rsidR="0081188A" w:rsidRPr="0081188A" w:rsidRDefault="00473FEB" w:rsidP="008B0FB7">
            <w:pPr>
              <w:rPr>
                <w:rFonts w:cstheme="minorHAnsi"/>
                <w:sz w:val="20"/>
                <w:szCs w:val="20"/>
              </w:rPr>
            </w:pPr>
            <w:r>
              <w:rPr>
                <w:rFonts w:cstheme="minorHAnsi"/>
                <w:sz w:val="20"/>
                <w:szCs w:val="20"/>
              </w:rPr>
              <w:t>Wholesale/Retail</w:t>
            </w:r>
          </w:p>
        </w:tc>
        <w:tc>
          <w:tcPr>
            <w:tcW w:w="1530" w:type="dxa"/>
            <w:shd w:val="clear" w:color="auto" w:fill="auto"/>
          </w:tcPr>
          <w:p w14:paraId="6814096D" w14:textId="77777777" w:rsidR="0081188A" w:rsidRPr="0081188A" w:rsidRDefault="0081188A" w:rsidP="008B0FB7">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r w:rsidRPr="0081188A">
              <w:rPr>
                <w:rFonts w:cstheme="minorHAnsi"/>
                <w:sz w:val="20"/>
                <w:szCs w:val="20"/>
              </w:rPr>
              <w:t>%</w:t>
            </w:r>
          </w:p>
        </w:tc>
        <w:tc>
          <w:tcPr>
            <w:tcW w:w="1620" w:type="dxa"/>
            <w:shd w:val="clear" w:color="auto" w:fill="auto"/>
          </w:tcPr>
          <w:p w14:paraId="63BA7A5B" w14:textId="77777777" w:rsidR="0081188A" w:rsidRPr="0081188A" w:rsidRDefault="0081188A" w:rsidP="008B0FB7">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187445" w:rsidRPr="0081188A" w14:paraId="082768E5" w14:textId="77777777" w:rsidTr="00187445">
        <w:tc>
          <w:tcPr>
            <w:tcW w:w="2515" w:type="dxa"/>
            <w:shd w:val="clear" w:color="auto" w:fill="auto"/>
          </w:tcPr>
          <w:p w14:paraId="627B562C" w14:textId="531EF727" w:rsidR="0081188A" w:rsidRPr="0081188A" w:rsidRDefault="00473FEB" w:rsidP="008B0FB7">
            <w:pPr>
              <w:rPr>
                <w:rFonts w:cstheme="minorHAnsi"/>
                <w:sz w:val="20"/>
                <w:szCs w:val="20"/>
              </w:rPr>
            </w:pPr>
            <w:r>
              <w:rPr>
                <w:rFonts w:cstheme="minorHAnsi"/>
                <w:sz w:val="20"/>
                <w:szCs w:val="20"/>
              </w:rPr>
              <w:t>Heavy Industrial</w:t>
            </w:r>
          </w:p>
        </w:tc>
        <w:tc>
          <w:tcPr>
            <w:tcW w:w="1440" w:type="dxa"/>
            <w:shd w:val="clear" w:color="auto" w:fill="auto"/>
          </w:tcPr>
          <w:p w14:paraId="30A5C1CF" w14:textId="77777777" w:rsidR="0081188A" w:rsidRPr="0081188A" w:rsidRDefault="0081188A" w:rsidP="008B0FB7">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r w:rsidRPr="0081188A">
              <w:rPr>
                <w:rFonts w:cstheme="minorHAnsi"/>
                <w:sz w:val="20"/>
                <w:szCs w:val="20"/>
              </w:rPr>
              <w:t>%</w:t>
            </w:r>
          </w:p>
        </w:tc>
        <w:tc>
          <w:tcPr>
            <w:tcW w:w="1712" w:type="dxa"/>
            <w:shd w:val="clear" w:color="auto" w:fill="auto"/>
          </w:tcPr>
          <w:p w14:paraId="6208E449" w14:textId="77777777" w:rsidR="0081188A" w:rsidRPr="0081188A" w:rsidRDefault="0081188A" w:rsidP="008B0FB7">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2518" w:type="dxa"/>
            <w:shd w:val="clear" w:color="auto" w:fill="auto"/>
          </w:tcPr>
          <w:p w14:paraId="0A2AA64E" w14:textId="200ADD5A" w:rsidR="0081188A" w:rsidRPr="0081188A" w:rsidRDefault="00473FEB" w:rsidP="008B0FB7">
            <w:pPr>
              <w:rPr>
                <w:rFonts w:cstheme="minorHAnsi"/>
                <w:sz w:val="20"/>
                <w:szCs w:val="20"/>
              </w:rPr>
            </w:pPr>
            <w:r>
              <w:rPr>
                <w:rFonts w:cstheme="minorHAnsi"/>
                <w:sz w:val="20"/>
                <w:szCs w:val="20"/>
              </w:rPr>
              <w:t>Clerical (Professional)</w:t>
            </w:r>
          </w:p>
        </w:tc>
        <w:tc>
          <w:tcPr>
            <w:tcW w:w="1530" w:type="dxa"/>
            <w:shd w:val="clear" w:color="auto" w:fill="auto"/>
          </w:tcPr>
          <w:p w14:paraId="213AB363" w14:textId="77777777" w:rsidR="0081188A" w:rsidRPr="0081188A" w:rsidRDefault="0081188A" w:rsidP="008B0FB7">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r w:rsidRPr="0081188A">
              <w:rPr>
                <w:rFonts w:cstheme="minorHAnsi"/>
                <w:sz w:val="20"/>
                <w:szCs w:val="20"/>
              </w:rPr>
              <w:t>%</w:t>
            </w:r>
          </w:p>
        </w:tc>
        <w:tc>
          <w:tcPr>
            <w:tcW w:w="1620" w:type="dxa"/>
            <w:shd w:val="clear" w:color="auto" w:fill="auto"/>
          </w:tcPr>
          <w:p w14:paraId="6400A784" w14:textId="77777777" w:rsidR="0081188A" w:rsidRPr="0081188A" w:rsidRDefault="0081188A" w:rsidP="008B0FB7">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187445" w:rsidRPr="0081188A" w14:paraId="02526D3A" w14:textId="77777777" w:rsidTr="00187445">
        <w:tc>
          <w:tcPr>
            <w:tcW w:w="2515" w:type="dxa"/>
            <w:shd w:val="clear" w:color="auto" w:fill="auto"/>
          </w:tcPr>
          <w:p w14:paraId="6AEFC8EB" w14:textId="77777777" w:rsidR="0081188A" w:rsidRPr="0081188A" w:rsidRDefault="0081188A" w:rsidP="008B0FB7">
            <w:pPr>
              <w:rPr>
                <w:rFonts w:cstheme="minorHAnsi"/>
                <w:sz w:val="20"/>
                <w:szCs w:val="20"/>
              </w:rPr>
            </w:pPr>
            <w:r w:rsidRPr="0081188A">
              <w:rPr>
                <w:rFonts w:cstheme="minorHAnsi"/>
                <w:sz w:val="20"/>
                <w:szCs w:val="20"/>
              </w:rPr>
              <w:t>Heavy Manufacturing</w:t>
            </w:r>
          </w:p>
        </w:tc>
        <w:tc>
          <w:tcPr>
            <w:tcW w:w="1440" w:type="dxa"/>
            <w:shd w:val="clear" w:color="auto" w:fill="auto"/>
          </w:tcPr>
          <w:p w14:paraId="0BFBD443" w14:textId="77777777" w:rsidR="0081188A" w:rsidRPr="0081188A" w:rsidRDefault="0081188A" w:rsidP="008B0FB7">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r w:rsidRPr="0081188A">
              <w:rPr>
                <w:rFonts w:cstheme="minorHAnsi"/>
                <w:sz w:val="20"/>
                <w:szCs w:val="20"/>
              </w:rPr>
              <w:t>%</w:t>
            </w:r>
          </w:p>
        </w:tc>
        <w:tc>
          <w:tcPr>
            <w:tcW w:w="1712" w:type="dxa"/>
            <w:shd w:val="clear" w:color="auto" w:fill="auto"/>
          </w:tcPr>
          <w:p w14:paraId="570ACF9A" w14:textId="77777777" w:rsidR="0081188A" w:rsidRPr="0081188A" w:rsidRDefault="0081188A" w:rsidP="008B0FB7">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2518" w:type="dxa"/>
            <w:shd w:val="clear" w:color="auto" w:fill="auto"/>
          </w:tcPr>
          <w:p w14:paraId="54CB28CD" w14:textId="7C0BF6F3" w:rsidR="0081188A" w:rsidRPr="0081188A" w:rsidRDefault="00187445" w:rsidP="008B0FB7">
            <w:pPr>
              <w:rPr>
                <w:rFonts w:cstheme="minorHAnsi"/>
                <w:sz w:val="20"/>
                <w:szCs w:val="20"/>
              </w:rPr>
            </w:pPr>
            <w:r>
              <w:rPr>
                <w:rFonts w:cstheme="minorHAnsi"/>
                <w:sz w:val="20"/>
                <w:szCs w:val="20"/>
              </w:rPr>
              <w:t>Clerical (General)</w:t>
            </w:r>
          </w:p>
        </w:tc>
        <w:tc>
          <w:tcPr>
            <w:tcW w:w="1530" w:type="dxa"/>
            <w:shd w:val="clear" w:color="auto" w:fill="auto"/>
          </w:tcPr>
          <w:p w14:paraId="10E922DB" w14:textId="77777777" w:rsidR="0081188A" w:rsidRPr="0081188A" w:rsidRDefault="0081188A" w:rsidP="008B0FB7">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r w:rsidRPr="0081188A">
              <w:rPr>
                <w:rFonts w:cstheme="minorHAnsi"/>
                <w:sz w:val="20"/>
                <w:szCs w:val="20"/>
              </w:rPr>
              <w:t>%</w:t>
            </w:r>
          </w:p>
        </w:tc>
        <w:tc>
          <w:tcPr>
            <w:tcW w:w="1620" w:type="dxa"/>
            <w:shd w:val="clear" w:color="auto" w:fill="auto"/>
          </w:tcPr>
          <w:p w14:paraId="5AEAF1FD" w14:textId="77777777" w:rsidR="0081188A" w:rsidRPr="0081188A" w:rsidRDefault="0081188A" w:rsidP="008B0FB7">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187445" w:rsidRPr="0081188A" w14:paraId="6FC5E216" w14:textId="77777777" w:rsidTr="00187445">
        <w:tc>
          <w:tcPr>
            <w:tcW w:w="2515" w:type="dxa"/>
            <w:shd w:val="clear" w:color="auto" w:fill="auto"/>
          </w:tcPr>
          <w:p w14:paraId="2F34F648" w14:textId="4F75A34A" w:rsidR="0081188A" w:rsidRPr="0081188A" w:rsidRDefault="00187445" w:rsidP="008B0FB7">
            <w:pPr>
              <w:rPr>
                <w:rFonts w:cstheme="minorHAnsi"/>
                <w:sz w:val="20"/>
                <w:szCs w:val="20"/>
              </w:rPr>
            </w:pPr>
            <w:r>
              <w:rPr>
                <w:rFonts w:cstheme="minorHAnsi"/>
                <w:sz w:val="20"/>
                <w:szCs w:val="20"/>
              </w:rPr>
              <w:t>Construction (General)</w:t>
            </w:r>
          </w:p>
        </w:tc>
        <w:tc>
          <w:tcPr>
            <w:tcW w:w="1440" w:type="dxa"/>
            <w:shd w:val="clear" w:color="auto" w:fill="auto"/>
          </w:tcPr>
          <w:p w14:paraId="1DD8E215" w14:textId="77777777" w:rsidR="0081188A" w:rsidRPr="0081188A" w:rsidRDefault="0081188A" w:rsidP="008B0FB7">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r w:rsidRPr="0081188A">
              <w:rPr>
                <w:rFonts w:cstheme="minorHAnsi"/>
                <w:sz w:val="20"/>
                <w:szCs w:val="20"/>
              </w:rPr>
              <w:t>%</w:t>
            </w:r>
          </w:p>
        </w:tc>
        <w:tc>
          <w:tcPr>
            <w:tcW w:w="1712" w:type="dxa"/>
            <w:shd w:val="clear" w:color="auto" w:fill="auto"/>
          </w:tcPr>
          <w:p w14:paraId="2465F368" w14:textId="77777777" w:rsidR="0081188A" w:rsidRPr="0081188A" w:rsidRDefault="0081188A" w:rsidP="008B0FB7">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2518" w:type="dxa"/>
            <w:shd w:val="clear" w:color="auto" w:fill="auto"/>
          </w:tcPr>
          <w:p w14:paraId="7637A3F6" w14:textId="14F25E84" w:rsidR="0081188A" w:rsidRPr="0081188A" w:rsidRDefault="00187445" w:rsidP="008B0FB7">
            <w:pPr>
              <w:rPr>
                <w:rFonts w:cstheme="minorHAnsi"/>
                <w:sz w:val="20"/>
                <w:szCs w:val="20"/>
              </w:rPr>
            </w:pPr>
            <w:r>
              <w:rPr>
                <w:rFonts w:cstheme="minorHAnsi"/>
                <w:sz w:val="20"/>
                <w:szCs w:val="20"/>
              </w:rPr>
              <w:t>Medical</w:t>
            </w:r>
          </w:p>
        </w:tc>
        <w:tc>
          <w:tcPr>
            <w:tcW w:w="1530" w:type="dxa"/>
            <w:shd w:val="clear" w:color="auto" w:fill="auto"/>
          </w:tcPr>
          <w:p w14:paraId="4F9A03A3" w14:textId="77777777" w:rsidR="0081188A" w:rsidRPr="0081188A" w:rsidRDefault="0081188A" w:rsidP="008B0FB7">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r w:rsidRPr="0081188A">
              <w:rPr>
                <w:rFonts w:cstheme="minorHAnsi"/>
                <w:sz w:val="20"/>
                <w:szCs w:val="20"/>
              </w:rPr>
              <w:t>%</w:t>
            </w:r>
          </w:p>
        </w:tc>
        <w:tc>
          <w:tcPr>
            <w:tcW w:w="1620" w:type="dxa"/>
            <w:shd w:val="clear" w:color="auto" w:fill="auto"/>
          </w:tcPr>
          <w:p w14:paraId="628A5403" w14:textId="77777777" w:rsidR="0081188A" w:rsidRPr="0081188A" w:rsidRDefault="0081188A" w:rsidP="008B0FB7">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bl>
    <w:p w14:paraId="60F81DF3" w14:textId="77777777" w:rsidR="00C7483A" w:rsidRPr="0081188A" w:rsidRDefault="00C7483A" w:rsidP="002425DC">
      <w:pPr>
        <w:rPr>
          <w:rFonts w:cstheme="minorHAnsi"/>
          <w:b/>
          <w:bCs/>
          <w:sz w:val="20"/>
          <w:szCs w:val="20"/>
        </w:rPr>
      </w:pPr>
    </w:p>
    <w:p w14:paraId="5CE2F68C" w14:textId="22D4FCDA" w:rsidR="00D2113B" w:rsidRPr="0081188A" w:rsidRDefault="00A84911" w:rsidP="002425DC">
      <w:pPr>
        <w:rPr>
          <w:rFonts w:cstheme="minorHAnsi"/>
          <w:sz w:val="20"/>
          <w:szCs w:val="20"/>
        </w:rPr>
      </w:pPr>
      <w:r w:rsidRPr="0081188A">
        <w:rPr>
          <w:rFonts w:cstheme="minorHAnsi"/>
          <w:b/>
          <w:bCs/>
          <w:sz w:val="20"/>
          <w:szCs w:val="20"/>
        </w:rPr>
        <w:t>Top 5 Clients:</w:t>
      </w:r>
    </w:p>
    <w:tbl>
      <w:tblPr>
        <w:tblStyle w:val="TableGrid"/>
        <w:tblW w:w="0" w:type="auto"/>
        <w:tblLook w:val="04A0" w:firstRow="1" w:lastRow="0" w:firstColumn="1" w:lastColumn="0" w:noHBand="0" w:noVBand="1"/>
      </w:tblPr>
      <w:tblGrid>
        <w:gridCol w:w="2335"/>
        <w:gridCol w:w="3960"/>
        <w:gridCol w:w="810"/>
        <w:gridCol w:w="720"/>
        <w:gridCol w:w="1260"/>
        <w:gridCol w:w="1170"/>
        <w:gridCol w:w="1080"/>
      </w:tblGrid>
      <w:tr w:rsidR="00187445" w:rsidRPr="0081188A" w14:paraId="604AD304" w14:textId="77777777" w:rsidTr="005E0DE8">
        <w:tc>
          <w:tcPr>
            <w:tcW w:w="2335" w:type="dxa"/>
          </w:tcPr>
          <w:p w14:paraId="37CDEEF0" w14:textId="77777777" w:rsidR="00187445" w:rsidRPr="0081188A" w:rsidRDefault="00187445" w:rsidP="002425DC">
            <w:pPr>
              <w:jc w:val="center"/>
              <w:rPr>
                <w:rFonts w:cstheme="minorHAnsi"/>
                <w:b/>
                <w:bCs/>
                <w:sz w:val="20"/>
                <w:szCs w:val="20"/>
              </w:rPr>
            </w:pPr>
          </w:p>
          <w:p w14:paraId="10DDF492" w14:textId="3829D49A" w:rsidR="00187445" w:rsidRPr="0081188A" w:rsidRDefault="00187445" w:rsidP="002425DC">
            <w:pPr>
              <w:jc w:val="center"/>
              <w:rPr>
                <w:rFonts w:cstheme="minorHAnsi"/>
                <w:b/>
                <w:bCs/>
                <w:sz w:val="20"/>
                <w:szCs w:val="20"/>
              </w:rPr>
            </w:pPr>
            <w:r w:rsidRPr="0081188A">
              <w:rPr>
                <w:rFonts w:cstheme="minorHAnsi"/>
                <w:b/>
                <w:bCs/>
                <w:sz w:val="20"/>
                <w:szCs w:val="20"/>
              </w:rPr>
              <w:t>Client Name</w:t>
            </w:r>
          </w:p>
        </w:tc>
        <w:tc>
          <w:tcPr>
            <w:tcW w:w="3960" w:type="dxa"/>
          </w:tcPr>
          <w:p w14:paraId="2DFC2E7A" w14:textId="1661CDD4" w:rsidR="00187445" w:rsidRPr="0081188A" w:rsidRDefault="00187445" w:rsidP="002425DC">
            <w:pPr>
              <w:jc w:val="center"/>
              <w:rPr>
                <w:rFonts w:cstheme="minorHAnsi"/>
                <w:b/>
                <w:bCs/>
                <w:sz w:val="20"/>
                <w:szCs w:val="20"/>
              </w:rPr>
            </w:pPr>
            <w:r>
              <w:rPr>
                <w:rFonts w:cstheme="minorHAnsi"/>
                <w:b/>
                <w:bCs/>
                <w:sz w:val="20"/>
                <w:szCs w:val="20"/>
              </w:rPr>
              <w:t>Description of Operations/Work Performed by temps</w:t>
            </w:r>
          </w:p>
        </w:tc>
        <w:tc>
          <w:tcPr>
            <w:tcW w:w="810" w:type="dxa"/>
          </w:tcPr>
          <w:p w14:paraId="1324F996" w14:textId="6AE2D7FE" w:rsidR="00187445" w:rsidRPr="0081188A" w:rsidRDefault="00187445" w:rsidP="002425DC">
            <w:pPr>
              <w:jc w:val="center"/>
              <w:rPr>
                <w:rFonts w:cstheme="minorHAnsi"/>
                <w:b/>
                <w:bCs/>
                <w:sz w:val="20"/>
                <w:szCs w:val="20"/>
              </w:rPr>
            </w:pPr>
            <w:r>
              <w:rPr>
                <w:rFonts w:cstheme="minorHAnsi"/>
                <w:b/>
                <w:bCs/>
                <w:sz w:val="20"/>
                <w:szCs w:val="20"/>
              </w:rPr>
              <w:t>Class Code</w:t>
            </w:r>
          </w:p>
        </w:tc>
        <w:tc>
          <w:tcPr>
            <w:tcW w:w="720" w:type="dxa"/>
          </w:tcPr>
          <w:p w14:paraId="0F2535BF" w14:textId="77777777" w:rsidR="005E0DE8" w:rsidRDefault="005E0DE8" w:rsidP="002425DC">
            <w:pPr>
              <w:jc w:val="center"/>
              <w:rPr>
                <w:rFonts w:cstheme="minorHAnsi"/>
                <w:b/>
                <w:bCs/>
                <w:sz w:val="20"/>
                <w:szCs w:val="20"/>
              </w:rPr>
            </w:pPr>
          </w:p>
          <w:p w14:paraId="0C87A6F2" w14:textId="0B3BC5F0" w:rsidR="00187445" w:rsidRPr="0081188A" w:rsidRDefault="00187445" w:rsidP="002425DC">
            <w:pPr>
              <w:jc w:val="center"/>
              <w:rPr>
                <w:rFonts w:cstheme="minorHAnsi"/>
                <w:b/>
                <w:bCs/>
                <w:sz w:val="20"/>
                <w:szCs w:val="20"/>
              </w:rPr>
            </w:pPr>
            <w:r>
              <w:rPr>
                <w:rFonts w:cstheme="minorHAnsi"/>
                <w:b/>
                <w:bCs/>
                <w:sz w:val="20"/>
                <w:szCs w:val="20"/>
              </w:rPr>
              <w:t>State</w:t>
            </w:r>
          </w:p>
        </w:tc>
        <w:tc>
          <w:tcPr>
            <w:tcW w:w="1260" w:type="dxa"/>
          </w:tcPr>
          <w:p w14:paraId="1F705435" w14:textId="0305DE12" w:rsidR="00187445" w:rsidRPr="0081188A" w:rsidRDefault="00187445" w:rsidP="002425DC">
            <w:pPr>
              <w:jc w:val="center"/>
              <w:rPr>
                <w:rFonts w:cstheme="minorHAnsi"/>
                <w:b/>
                <w:bCs/>
                <w:sz w:val="20"/>
                <w:szCs w:val="20"/>
              </w:rPr>
            </w:pPr>
          </w:p>
          <w:p w14:paraId="3E8FC2F4" w14:textId="36DEEC7C" w:rsidR="00187445" w:rsidRPr="0081188A" w:rsidRDefault="005E0DE8" w:rsidP="002425DC">
            <w:pPr>
              <w:jc w:val="center"/>
              <w:rPr>
                <w:rFonts w:cstheme="minorHAnsi"/>
                <w:b/>
                <w:bCs/>
                <w:sz w:val="20"/>
                <w:szCs w:val="20"/>
              </w:rPr>
            </w:pPr>
            <w:r>
              <w:rPr>
                <w:rFonts w:cstheme="minorHAnsi"/>
                <w:b/>
                <w:bCs/>
                <w:sz w:val="20"/>
                <w:szCs w:val="20"/>
              </w:rPr>
              <w:t>Payroll</w:t>
            </w:r>
          </w:p>
        </w:tc>
        <w:tc>
          <w:tcPr>
            <w:tcW w:w="1170" w:type="dxa"/>
          </w:tcPr>
          <w:p w14:paraId="2C36F32B" w14:textId="7C684B7C" w:rsidR="00187445" w:rsidRPr="0081188A" w:rsidRDefault="005E0DE8" w:rsidP="002425DC">
            <w:pPr>
              <w:jc w:val="center"/>
              <w:rPr>
                <w:rFonts w:cstheme="minorHAnsi"/>
                <w:b/>
                <w:bCs/>
                <w:sz w:val="20"/>
                <w:szCs w:val="20"/>
              </w:rPr>
            </w:pPr>
            <w:r>
              <w:rPr>
                <w:rFonts w:cstheme="minorHAnsi"/>
                <w:b/>
                <w:bCs/>
                <w:sz w:val="20"/>
                <w:szCs w:val="20"/>
              </w:rPr>
              <w:t>Client # of EEs</w:t>
            </w:r>
          </w:p>
        </w:tc>
        <w:tc>
          <w:tcPr>
            <w:tcW w:w="1080" w:type="dxa"/>
          </w:tcPr>
          <w:p w14:paraId="531B7B02" w14:textId="21199C89" w:rsidR="00187445" w:rsidRPr="0081188A" w:rsidRDefault="005E0DE8" w:rsidP="002425DC">
            <w:pPr>
              <w:jc w:val="center"/>
              <w:rPr>
                <w:rFonts w:cstheme="minorHAnsi"/>
                <w:b/>
                <w:bCs/>
                <w:sz w:val="20"/>
                <w:szCs w:val="20"/>
              </w:rPr>
            </w:pPr>
            <w:r>
              <w:rPr>
                <w:rFonts w:cstheme="minorHAnsi"/>
                <w:b/>
                <w:bCs/>
                <w:sz w:val="20"/>
                <w:szCs w:val="20"/>
              </w:rPr>
              <w:t># of Temp EEs</w:t>
            </w:r>
          </w:p>
        </w:tc>
      </w:tr>
      <w:tr w:rsidR="00187445" w:rsidRPr="0081188A" w14:paraId="083B2E28" w14:textId="77777777" w:rsidTr="005E0DE8">
        <w:tc>
          <w:tcPr>
            <w:tcW w:w="2335" w:type="dxa"/>
          </w:tcPr>
          <w:p w14:paraId="318E31BF" w14:textId="4251BE79" w:rsidR="00187445" w:rsidRPr="0081188A" w:rsidRDefault="00187445" w:rsidP="002425DC">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3960" w:type="dxa"/>
          </w:tcPr>
          <w:p w14:paraId="37173871" w14:textId="5505083D" w:rsidR="00187445" w:rsidRPr="0081188A" w:rsidRDefault="00187445" w:rsidP="002425DC">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810" w:type="dxa"/>
          </w:tcPr>
          <w:p w14:paraId="16B2FE19" w14:textId="3F337B74" w:rsidR="00187445" w:rsidRPr="0081188A" w:rsidRDefault="005E0DE8"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720" w:type="dxa"/>
          </w:tcPr>
          <w:p w14:paraId="6BCAC19F" w14:textId="5C3EF502" w:rsidR="00187445" w:rsidRPr="0081188A" w:rsidRDefault="005E0DE8"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260" w:type="dxa"/>
          </w:tcPr>
          <w:p w14:paraId="10DD088B" w14:textId="4B1C45EA" w:rsidR="00187445" w:rsidRPr="0081188A" w:rsidRDefault="00187445"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170" w:type="dxa"/>
          </w:tcPr>
          <w:p w14:paraId="0A9D6689" w14:textId="27F224A5" w:rsidR="00187445" w:rsidRPr="0081188A" w:rsidRDefault="00187445"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080" w:type="dxa"/>
          </w:tcPr>
          <w:p w14:paraId="5373456C" w14:textId="0F749607" w:rsidR="00187445" w:rsidRPr="0081188A" w:rsidRDefault="00187445"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187445" w:rsidRPr="0081188A" w14:paraId="08603900" w14:textId="77777777" w:rsidTr="005E0DE8">
        <w:tc>
          <w:tcPr>
            <w:tcW w:w="2335" w:type="dxa"/>
          </w:tcPr>
          <w:p w14:paraId="616679EA" w14:textId="25934F3D" w:rsidR="00187445" w:rsidRPr="0081188A" w:rsidRDefault="00187445" w:rsidP="002425DC">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3960" w:type="dxa"/>
          </w:tcPr>
          <w:p w14:paraId="335FE77E" w14:textId="25B977DD" w:rsidR="00187445" w:rsidRPr="0081188A" w:rsidRDefault="00187445" w:rsidP="002425DC">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810" w:type="dxa"/>
          </w:tcPr>
          <w:p w14:paraId="3F3A14FF" w14:textId="3513D999" w:rsidR="00187445" w:rsidRPr="0081188A" w:rsidRDefault="005E0DE8"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720" w:type="dxa"/>
          </w:tcPr>
          <w:p w14:paraId="324456CD" w14:textId="764A3114" w:rsidR="00187445" w:rsidRPr="0081188A" w:rsidRDefault="005E0DE8"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260" w:type="dxa"/>
          </w:tcPr>
          <w:p w14:paraId="01408C51" w14:textId="5C72E7F9" w:rsidR="00187445" w:rsidRPr="0081188A" w:rsidRDefault="00187445"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170" w:type="dxa"/>
          </w:tcPr>
          <w:p w14:paraId="2453B41A" w14:textId="40559189" w:rsidR="00187445" w:rsidRPr="0081188A" w:rsidRDefault="00187445"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080" w:type="dxa"/>
          </w:tcPr>
          <w:p w14:paraId="3A311786" w14:textId="581985D8" w:rsidR="00187445" w:rsidRPr="0081188A" w:rsidRDefault="00187445"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187445" w:rsidRPr="0081188A" w14:paraId="79759FB8" w14:textId="77777777" w:rsidTr="005E0DE8">
        <w:tc>
          <w:tcPr>
            <w:tcW w:w="2335" w:type="dxa"/>
          </w:tcPr>
          <w:p w14:paraId="6E77718A" w14:textId="1F53A7DC" w:rsidR="00187445" w:rsidRPr="0081188A" w:rsidRDefault="00187445" w:rsidP="002425DC">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3960" w:type="dxa"/>
          </w:tcPr>
          <w:p w14:paraId="774BB257" w14:textId="57382CAE" w:rsidR="00187445" w:rsidRPr="0081188A" w:rsidRDefault="00187445" w:rsidP="002425DC">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810" w:type="dxa"/>
          </w:tcPr>
          <w:p w14:paraId="0365C547" w14:textId="558F8EDC" w:rsidR="00187445" w:rsidRPr="0081188A" w:rsidRDefault="005E0DE8"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720" w:type="dxa"/>
          </w:tcPr>
          <w:p w14:paraId="724DE845" w14:textId="1749C6ED" w:rsidR="00187445" w:rsidRPr="0081188A" w:rsidRDefault="005E0DE8"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260" w:type="dxa"/>
          </w:tcPr>
          <w:p w14:paraId="2E05B382" w14:textId="02C2B9FD" w:rsidR="00187445" w:rsidRPr="0081188A" w:rsidRDefault="00187445"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170" w:type="dxa"/>
          </w:tcPr>
          <w:p w14:paraId="2BC45E77" w14:textId="2DBD0924" w:rsidR="00187445" w:rsidRPr="0081188A" w:rsidRDefault="00187445"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080" w:type="dxa"/>
          </w:tcPr>
          <w:p w14:paraId="2768C5B6" w14:textId="6630961E" w:rsidR="00187445" w:rsidRPr="0081188A" w:rsidRDefault="00187445"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187445" w:rsidRPr="0081188A" w14:paraId="3EBCBCA6" w14:textId="77777777" w:rsidTr="005E0DE8">
        <w:tc>
          <w:tcPr>
            <w:tcW w:w="2335" w:type="dxa"/>
          </w:tcPr>
          <w:p w14:paraId="307D566C" w14:textId="675B6E73" w:rsidR="00187445" w:rsidRPr="0081188A" w:rsidRDefault="00187445" w:rsidP="002425DC">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3960" w:type="dxa"/>
          </w:tcPr>
          <w:p w14:paraId="53693B62" w14:textId="2116EF6C" w:rsidR="00187445" w:rsidRPr="0081188A" w:rsidRDefault="00187445" w:rsidP="002425DC">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810" w:type="dxa"/>
          </w:tcPr>
          <w:p w14:paraId="4167F869" w14:textId="7F686450" w:rsidR="00187445" w:rsidRPr="0081188A" w:rsidRDefault="005E0DE8"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720" w:type="dxa"/>
          </w:tcPr>
          <w:p w14:paraId="4CB1A810" w14:textId="046132EA" w:rsidR="00187445" w:rsidRPr="0081188A" w:rsidRDefault="005E0DE8"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260" w:type="dxa"/>
          </w:tcPr>
          <w:p w14:paraId="071809C1" w14:textId="31D487BC" w:rsidR="00187445" w:rsidRPr="0081188A" w:rsidRDefault="00187445"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170" w:type="dxa"/>
          </w:tcPr>
          <w:p w14:paraId="403ADAD9" w14:textId="481471C9" w:rsidR="00187445" w:rsidRPr="0081188A" w:rsidRDefault="00187445"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080" w:type="dxa"/>
          </w:tcPr>
          <w:p w14:paraId="2CEA9757" w14:textId="70FBF741" w:rsidR="00187445" w:rsidRPr="0081188A" w:rsidRDefault="00187445"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r w:rsidR="00187445" w:rsidRPr="0081188A" w14:paraId="66463DAB" w14:textId="77777777" w:rsidTr="005E0DE8">
        <w:tc>
          <w:tcPr>
            <w:tcW w:w="2335" w:type="dxa"/>
          </w:tcPr>
          <w:p w14:paraId="699DF030" w14:textId="39A90F37" w:rsidR="00187445" w:rsidRPr="0081188A" w:rsidRDefault="00187445" w:rsidP="002425DC">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3960" w:type="dxa"/>
          </w:tcPr>
          <w:p w14:paraId="6B145101" w14:textId="07EBBE68" w:rsidR="00187445" w:rsidRPr="0081188A" w:rsidRDefault="00187445" w:rsidP="002425DC">
            <w:pP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810" w:type="dxa"/>
          </w:tcPr>
          <w:p w14:paraId="6E12865E" w14:textId="62DD3B75" w:rsidR="00187445" w:rsidRPr="0081188A" w:rsidRDefault="005E0DE8"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720" w:type="dxa"/>
          </w:tcPr>
          <w:p w14:paraId="57B9C181" w14:textId="1FEAF30E" w:rsidR="00187445" w:rsidRPr="0081188A" w:rsidRDefault="005E0DE8"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260" w:type="dxa"/>
          </w:tcPr>
          <w:p w14:paraId="05747EF7" w14:textId="5689586F" w:rsidR="00187445" w:rsidRPr="0081188A" w:rsidRDefault="00187445"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170" w:type="dxa"/>
          </w:tcPr>
          <w:p w14:paraId="613776E9" w14:textId="535DFF57" w:rsidR="00187445" w:rsidRPr="0081188A" w:rsidRDefault="00187445"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1080" w:type="dxa"/>
          </w:tcPr>
          <w:p w14:paraId="27D9B6CA" w14:textId="0D496A35" w:rsidR="00187445" w:rsidRPr="0081188A" w:rsidRDefault="00187445" w:rsidP="008A6528">
            <w:pPr>
              <w:jc w:val="center"/>
              <w:rPr>
                <w:rFonts w:cstheme="minorHAnsi"/>
                <w:sz w:val="20"/>
                <w:szCs w:val="20"/>
              </w:rPr>
            </w:pP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bl>
    <w:p w14:paraId="4DEFCB9C" w14:textId="00FD4D01" w:rsidR="00A84911" w:rsidRPr="0081188A" w:rsidRDefault="00A84911" w:rsidP="002425DC">
      <w:pPr>
        <w:rPr>
          <w:rFonts w:cstheme="minorHAnsi"/>
          <w:sz w:val="20"/>
          <w:szCs w:val="20"/>
        </w:rPr>
      </w:pPr>
    </w:p>
    <w:p w14:paraId="066D748F" w14:textId="77777777" w:rsidR="002F2C0E" w:rsidRDefault="002F2C0E" w:rsidP="002F2C0E">
      <w:pPr>
        <w:rPr>
          <w:sz w:val="20"/>
          <w:szCs w:val="20"/>
        </w:rPr>
      </w:pPr>
      <w:r>
        <w:rPr>
          <w:b/>
          <w:sz w:val="20"/>
          <w:szCs w:val="20"/>
        </w:rPr>
        <w:t>Client Screening: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5"/>
        <w:gridCol w:w="1620"/>
        <w:gridCol w:w="5621"/>
      </w:tblGrid>
      <w:tr w:rsidR="002F2C0E" w:rsidRPr="0081096B" w14:paraId="213C4893" w14:textId="77777777" w:rsidTr="007114A3">
        <w:tc>
          <w:tcPr>
            <w:tcW w:w="3775" w:type="dxa"/>
            <w:shd w:val="clear" w:color="auto" w:fill="auto"/>
          </w:tcPr>
          <w:p w14:paraId="301D54DD" w14:textId="77777777" w:rsidR="002F2C0E" w:rsidRPr="0081096B" w:rsidRDefault="002F2C0E" w:rsidP="008B0FB7">
            <w:pPr>
              <w:rPr>
                <w:sz w:val="20"/>
                <w:szCs w:val="20"/>
              </w:rPr>
            </w:pPr>
          </w:p>
        </w:tc>
        <w:tc>
          <w:tcPr>
            <w:tcW w:w="1620" w:type="dxa"/>
            <w:shd w:val="clear" w:color="auto" w:fill="auto"/>
          </w:tcPr>
          <w:p w14:paraId="704D5DA0" w14:textId="77777777" w:rsidR="002F2C0E" w:rsidRPr="0081096B" w:rsidRDefault="002F2C0E" w:rsidP="008B0FB7">
            <w:pPr>
              <w:rPr>
                <w:sz w:val="20"/>
                <w:szCs w:val="20"/>
              </w:rPr>
            </w:pPr>
          </w:p>
        </w:tc>
        <w:tc>
          <w:tcPr>
            <w:tcW w:w="5621" w:type="dxa"/>
            <w:shd w:val="clear" w:color="auto" w:fill="auto"/>
          </w:tcPr>
          <w:p w14:paraId="630DBDEE" w14:textId="77777777" w:rsidR="002F2C0E" w:rsidRPr="0081096B" w:rsidRDefault="002F2C0E" w:rsidP="008B0FB7">
            <w:pPr>
              <w:jc w:val="center"/>
              <w:rPr>
                <w:sz w:val="20"/>
                <w:szCs w:val="20"/>
              </w:rPr>
            </w:pPr>
            <w:r w:rsidRPr="0081096B">
              <w:rPr>
                <w:sz w:val="20"/>
                <w:szCs w:val="20"/>
              </w:rPr>
              <w:t>Details (if yes, details must be provided)</w:t>
            </w:r>
          </w:p>
        </w:tc>
      </w:tr>
      <w:tr w:rsidR="002F2C0E" w:rsidRPr="0081096B" w14:paraId="6D817FE0" w14:textId="77777777" w:rsidTr="007114A3">
        <w:tc>
          <w:tcPr>
            <w:tcW w:w="3775" w:type="dxa"/>
            <w:shd w:val="clear" w:color="auto" w:fill="auto"/>
          </w:tcPr>
          <w:p w14:paraId="20B90592" w14:textId="24041940" w:rsidR="002F2C0E" w:rsidRPr="0081096B" w:rsidRDefault="00475CEA" w:rsidP="008B0FB7">
            <w:pPr>
              <w:rPr>
                <w:sz w:val="20"/>
                <w:szCs w:val="20"/>
              </w:rPr>
            </w:pPr>
            <w:r>
              <w:rPr>
                <w:sz w:val="20"/>
                <w:szCs w:val="20"/>
              </w:rPr>
              <w:t>Are there e</w:t>
            </w:r>
            <w:r w:rsidR="002F2C0E" w:rsidRPr="0081096B">
              <w:rPr>
                <w:sz w:val="20"/>
                <w:szCs w:val="20"/>
              </w:rPr>
              <w:t>stablished Client Selection Criteria?</w:t>
            </w:r>
          </w:p>
        </w:tc>
        <w:tc>
          <w:tcPr>
            <w:tcW w:w="1620" w:type="dxa"/>
            <w:shd w:val="clear" w:color="auto" w:fill="auto"/>
          </w:tcPr>
          <w:p w14:paraId="75178788" w14:textId="77777777" w:rsidR="002F2C0E" w:rsidRPr="0081096B" w:rsidRDefault="002F2C0E" w:rsidP="008B0FB7">
            <w:pPr>
              <w:rPr>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22B74FEA" w14:textId="77777777" w:rsidR="002F2C0E" w:rsidRPr="0081096B" w:rsidRDefault="002F2C0E" w:rsidP="008B0FB7">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r w:rsidR="002F2C0E" w:rsidRPr="0081096B" w14:paraId="2E84CC0B" w14:textId="77777777" w:rsidTr="007114A3">
        <w:tc>
          <w:tcPr>
            <w:tcW w:w="3775" w:type="dxa"/>
            <w:shd w:val="clear" w:color="auto" w:fill="auto"/>
          </w:tcPr>
          <w:p w14:paraId="1C13933D" w14:textId="4BE06ACB" w:rsidR="002F2C0E" w:rsidRPr="0081096B" w:rsidRDefault="00475CEA" w:rsidP="008B0FB7">
            <w:pPr>
              <w:rPr>
                <w:sz w:val="20"/>
                <w:szCs w:val="20"/>
              </w:rPr>
            </w:pPr>
            <w:r>
              <w:rPr>
                <w:sz w:val="20"/>
                <w:szCs w:val="20"/>
              </w:rPr>
              <w:t xml:space="preserve">Is a </w:t>
            </w:r>
            <w:r w:rsidR="00CE4577">
              <w:rPr>
                <w:sz w:val="20"/>
                <w:szCs w:val="20"/>
              </w:rPr>
              <w:t>Job Hazard Analysis completed on all new clients?  (provide sample copy)</w:t>
            </w:r>
          </w:p>
        </w:tc>
        <w:tc>
          <w:tcPr>
            <w:tcW w:w="1620" w:type="dxa"/>
            <w:shd w:val="clear" w:color="auto" w:fill="auto"/>
          </w:tcPr>
          <w:p w14:paraId="36043D23" w14:textId="77777777" w:rsidR="002F2C0E" w:rsidRPr="0081096B" w:rsidRDefault="002F2C0E" w:rsidP="008B0FB7">
            <w:pPr>
              <w:rPr>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5BAA4779" w14:textId="77777777" w:rsidR="002F2C0E" w:rsidRPr="0081096B" w:rsidRDefault="002F2C0E" w:rsidP="008B0FB7">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r w:rsidR="002F2C0E" w:rsidRPr="0081096B" w14:paraId="319AC092" w14:textId="77777777" w:rsidTr="007114A3">
        <w:tc>
          <w:tcPr>
            <w:tcW w:w="3775" w:type="dxa"/>
            <w:shd w:val="clear" w:color="auto" w:fill="auto"/>
          </w:tcPr>
          <w:p w14:paraId="26E41B51" w14:textId="4894333C" w:rsidR="002F2C0E" w:rsidRPr="0081096B" w:rsidRDefault="00475CEA" w:rsidP="008B0FB7">
            <w:pPr>
              <w:rPr>
                <w:sz w:val="20"/>
                <w:szCs w:val="20"/>
              </w:rPr>
            </w:pPr>
            <w:r>
              <w:rPr>
                <w:sz w:val="20"/>
                <w:szCs w:val="20"/>
              </w:rPr>
              <w:t>Are there p</w:t>
            </w:r>
            <w:r w:rsidR="002F2C0E" w:rsidRPr="0081096B">
              <w:rPr>
                <w:sz w:val="20"/>
                <w:szCs w:val="20"/>
              </w:rPr>
              <w:t>rocedures for terminating poor performing clients?</w:t>
            </w:r>
          </w:p>
        </w:tc>
        <w:tc>
          <w:tcPr>
            <w:tcW w:w="1620" w:type="dxa"/>
            <w:shd w:val="clear" w:color="auto" w:fill="auto"/>
          </w:tcPr>
          <w:p w14:paraId="17F8BCFB" w14:textId="77777777" w:rsidR="002F2C0E" w:rsidRPr="0081096B" w:rsidRDefault="002F2C0E" w:rsidP="008B0FB7">
            <w:pPr>
              <w:rPr>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3C76B8C2" w14:textId="77777777" w:rsidR="002F2C0E" w:rsidRPr="0081096B" w:rsidRDefault="002F2C0E" w:rsidP="008B0FB7">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r w:rsidR="002F2C0E" w:rsidRPr="0081096B" w14:paraId="63E11B60" w14:textId="77777777" w:rsidTr="007114A3">
        <w:tc>
          <w:tcPr>
            <w:tcW w:w="3775" w:type="dxa"/>
            <w:shd w:val="clear" w:color="auto" w:fill="auto"/>
          </w:tcPr>
          <w:p w14:paraId="18DA6F91" w14:textId="16AEF307" w:rsidR="002F2C0E" w:rsidRPr="0081096B" w:rsidRDefault="00475CEA" w:rsidP="008B0FB7">
            <w:pPr>
              <w:rPr>
                <w:sz w:val="20"/>
                <w:szCs w:val="20"/>
              </w:rPr>
            </w:pPr>
            <w:r>
              <w:rPr>
                <w:sz w:val="20"/>
                <w:szCs w:val="20"/>
              </w:rPr>
              <w:t>Do you r</w:t>
            </w:r>
            <w:r w:rsidR="00CE4577">
              <w:rPr>
                <w:sz w:val="20"/>
                <w:szCs w:val="20"/>
              </w:rPr>
              <w:t>eview client’s new worker orientation procedures?</w:t>
            </w:r>
          </w:p>
        </w:tc>
        <w:tc>
          <w:tcPr>
            <w:tcW w:w="1620" w:type="dxa"/>
            <w:shd w:val="clear" w:color="auto" w:fill="auto"/>
          </w:tcPr>
          <w:p w14:paraId="0EF6CEF1" w14:textId="77777777" w:rsidR="002F2C0E" w:rsidRPr="0081096B" w:rsidRDefault="002F2C0E" w:rsidP="008B0FB7">
            <w:pPr>
              <w:rPr>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2D6DAF0C" w14:textId="77777777" w:rsidR="002F2C0E" w:rsidRPr="0081096B" w:rsidRDefault="002F2C0E" w:rsidP="008B0FB7">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r w:rsidR="007114A3" w:rsidRPr="0081096B" w14:paraId="3277045B" w14:textId="77777777" w:rsidTr="007114A3">
        <w:tc>
          <w:tcPr>
            <w:tcW w:w="3775" w:type="dxa"/>
            <w:shd w:val="clear" w:color="auto" w:fill="auto"/>
          </w:tcPr>
          <w:p w14:paraId="7EC63BBB" w14:textId="7AB4FCC4" w:rsidR="007114A3" w:rsidRDefault="007114A3" w:rsidP="007114A3">
            <w:pPr>
              <w:rPr>
                <w:sz w:val="20"/>
                <w:szCs w:val="20"/>
              </w:rPr>
            </w:pPr>
            <w:r>
              <w:rPr>
                <w:sz w:val="20"/>
                <w:szCs w:val="20"/>
              </w:rPr>
              <w:t>Do you review client’s response procedures for emergency or accidents?</w:t>
            </w:r>
          </w:p>
        </w:tc>
        <w:tc>
          <w:tcPr>
            <w:tcW w:w="1620" w:type="dxa"/>
            <w:shd w:val="clear" w:color="auto" w:fill="auto"/>
          </w:tcPr>
          <w:p w14:paraId="15EE7A89" w14:textId="4B9BC9FD" w:rsidR="007114A3" w:rsidRPr="0081096B" w:rsidRDefault="007114A3" w:rsidP="007114A3">
            <w:pPr>
              <w:rPr>
                <w:rFonts w:cs="Tahoma"/>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78DF8826" w14:textId="32A0CD19" w:rsidR="007114A3" w:rsidRPr="0081096B" w:rsidRDefault="007114A3" w:rsidP="007114A3">
            <w:pPr>
              <w:rPr>
                <w:rFonts w:cs="Tahoma"/>
                <w:sz w:val="20"/>
                <w:szCs w:val="20"/>
              </w:rPr>
            </w:pPr>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r w:rsidR="007114A3" w:rsidRPr="0081096B" w14:paraId="41432638" w14:textId="77777777" w:rsidTr="007114A3">
        <w:tc>
          <w:tcPr>
            <w:tcW w:w="3775" w:type="dxa"/>
            <w:shd w:val="clear" w:color="auto" w:fill="auto"/>
          </w:tcPr>
          <w:p w14:paraId="013AF214" w14:textId="08867FAC" w:rsidR="007114A3" w:rsidRDefault="007114A3" w:rsidP="007114A3">
            <w:pPr>
              <w:rPr>
                <w:sz w:val="20"/>
                <w:szCs w:val="20"/>
              </w:rPr>
            </w:pPr>
            <w:r>
              <w:rPr>
                <w:sz w:val="20"/>
                <w:szCs w:val="20"/>
              </w:rPr>
              <w:t>Do you inspect worksites for safety PRIOR to employee placement?</w:t>
            </w:r>
          </w:p>
        </w:tc>
        <w:tc>
          <w:tcPr>
            <w:tcW w:w="1620" w:type="dxa"/>
            <w:shd w:val="clear" w:color="auto" w:fill="auto"/>
          </w:tcPr>
          <w:p w14:paraId="4D659985" w14:textId="694DF753" w:rsidR="007114A3" w:rsidRPr="0081096B" w:rsidRDefault="007114A3" w:rsidP="007114A3">
            <w:pPr>
              <w:rPr>
                <w:rFonts w:cs="Tahoma"/>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4DBF5C42" w14:textId="6F162BF4" w:rsidR="007114A3" w:rsidRPr="0081096B" w:rsidRDefault="007114A3" w:rsidP="007114A3">
            <w:pPr>
              <w:rPr>
                <w:rFonts w:cs="Tahoma"/>
                <w:sz w:val="20"/>
                <w:szCs w:val="20"/>
              </w:rPr>
            </w:pPr>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r w:rsidR="007114A3" w:rsidRPr="0081096B" w14:paraId="3600F574" w14:textId="77777777" w:rsidTr="007114A3">
        <w:tc>
          <w:tcPr>
            <w:tcW w:w="3775" w:type="dxa"/>
            <w:shd w:val="clear" w:color="auto" w:fill="auto"/>
          </w:tcPr>
          <w:p w14:paraId="3461807B" w14:textId="21810394" w:rsidR="007114A3" w:rsidRDefault="007114A3" w:rsidP="007114A3">
            <w:pPr>
              <w:rPr>
                <w:sz w:val="20"/>
                <w:szCs w:val="20"/>
              </w:rPr>
            </w:pPr>
            <w:r>
              <w:rPr>
                <w:sz w:val="20"/>
                <w:szCs w:val="20"/>
              </w:rPr>
              <w:t>Do you or the client provide employees with written job descriptions/assignments?</w:t>
            </w:r>
          </w:p>
        </w:tc>
        <w:tc>
          <w:tcPr>
            <w:tcW w:w="1620" w:type="dxa"/>
            <w:shd w:val="clear" w:color="auto" w:fill="auto"/>
          </w:tcPr>
          <w:p w14:paraId="1B8AB724" w14:textId="596363B9" w:rsidR="007114A3" w:rsidRPr="0081096B" w:rsidRDefault="007114A3" w:rsidP="007114A3">
            <w:pPr>
              <w:rPr>
                <w:rFonts w:cs="Tahoma"/>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33A0AC5B" w14:textId="54F597D5" w:rsidR="007114A3" w:rsidRPr="0081096B" w:rsidRDefault="007114A3" w:rsidP="007114A3">
            <w:pPr>
              <w:rPr>
                <w:rFonts w:cs="Tahoma"/>
                <w:sz w:val="20"/>
                <w:szCs w:val="20"/>
              </w:rPr>
            </w:pPr>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r w:rsidR="007114A3" w:rsidRPr="0081096B" w14:paraId="78CD5C52" w14:textId="77777777" w:rsidTr="007114A3">
        <w:tc>
          <w:tcPr>
            <w:tcW w:w="3775" w:type="dxa"/>
            <w:shd w:val="clear" w:color="auto" w:fill="auto"/>
          </w:tcPr>
          <w:p w14:paraId="6C64A2FD" w14:textId="14D73D28" w:rsidR="007114A3" w:rsidRDefault="007114A3" w:rsidP="007114A3">
            <w:pPr>
              <w:rPr>
                <w:sz w:val="20"/>
                <w:szCs w:val="20"/>
              </w:rPr>
            </w:pPr>
            <w:r>
              <w:rPr>
                <w:sz w:val="20"/>
                <w:szCs w:val="20"/>
              </w:rPr>
              <w:t>Do you or the client provide safety training?  (please indicate which)</w:t>
            </w:r>
          </w:p>
        </w:tc>
        <w:tc>
          <w:tcPr>
            <w:tcW w:w="1620" w:type="dxa"/>
            <w:shd w:val="clear" w:color="auto" w:fill="auto"/>
          </w:tcPr>
          <w:p w14:paraId="6BCDA624" w14:textId="2DFC12CB" w:rsidR="007114A3" w:rsidRPr="0081096B" w:rsidRDefault="007114A3" w:rsidP="007114A3">
            <w:pPr>
              <w:rPr>
                <w:rFonts w:cs="Tahoma"/>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4B6B9203" w14:textId="3A69B01E" w:rsidR="007114A3" w:rsidRPr="0081096B" w:rsidRDefault="007114A3" w:rsidP="007114A3">
            <w:pPr>
              <w:rPr>
                <w:rFonts w:cs="Tahoma"/>
                <w:sz w:val="20"/>
                <w:szCs w:val="20"/>
              </w:rPr>
            </w:pPr>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bl>
    <w:p w14:paraId="4DE41EAC" w14:textId="77777777" w:rsidR="002F2C0E" w:rsidRDefault="002F2C0E" w:rsidP="002F2C0E">
      <w:pPr>
        <w:rPr>
          <w:b/>
          <w:sz w:val="20"/>
          <w:szCs w:val="20"/>
        </w:rPr>
      </w:pPr>
    </w:p>
    <w:p w14:paraId="348E8D92" w14:textId="77777777" w:rsidR="007114A3" w:rsidRDefault="007114A3">
      <w:pPr>
        <w:rPr>
          <w:b/>
          <w:sz w:val="20"/>
          <w:szCs w:val="20"/>
        </w:rPr>
      </w:pPr>
      <w:r>
        <w:rPr>
          <w:b/>
          <w:sz w:val="20"/>
          <w:szCs w:val="20"/>
        </w:rPr>
        <w:br w:type="page"/>
      </w:r>
    </w:p>
    <w:p w14:paraId="43797C6F" w14:textId="38A410FB" w:rsidR="002F2C0E" w:rsidRDefault="007114A3" w:rsidP="002F2C0E">
      <w:pPr>
        <w:rPr>
          <w:b/>
          <w:sz w:val="20"/>
          <w:szCs w:val="20"/>
        </w:rPr>
      </w:pPr>
      <w:r>
        <w:rPr>
          <w:b/>
          <w:sz w:val="20"/>
          <w:szCs w:val="20"/>
        </w:rPr>
        <w:lastRenderedPageBreak/>
        <w:t>Safety Management</w:t>
      </w:r>
      <w:r w:rsidR="002F2C0E">
        <w:rPr>
          <w:b/>
          <w:sz w:val="20"/>
          <w:szCs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5"/>
        <w:gridCol w:w="1620"/>
        <w:gridCol w:w="5621"/>
      </w:tblGrid>
      <w:tr w:rsidR="007114A3" w:rsidRPr="007114A3" w14:paraId="6C8750C1" w14:textId="77777777" w:rsidTr="00BF3CCB">
        <w:tc>
          <w:tcPr>
            <w:tcW w:w="5395" w:type="dxa"/>
            <w:gridSpan w:val="2"/>
            <w:shd w:val="clear" w:color="auto" w:fill="auto"/>
          </w:tcPr>
          <w:p w14:paraId="0308B17A" w14:textId="474F8B8F" w:rsidR="007114A3" w:rsidRPr="007114A3" w:rsidRDefault="007114A3" w:rsidP="008B0FB7">
            <w:pPr>
              <w:rPr>
                <w:b/>
                <w:bCs/>
                <w:sz w:val="20"/>
                <w:szCs w:val="20"/>
              </w:rPr>
            </w:pPr>
            <w:r w:rsidRPr="007114A3">
              <w:rPr>
                <w:b/>
                <w:bCs/>
                <w:sz w:val="20"/>
                <w:szCs w:val="20"/>
              </w:rPr>
              <w:t>Does your Safety Program include the following?</w:t>
            </w:r>
          </w:p>
        </w:tc>
        <w:tc>
          <w:tcPr>
            <w:tcW w:w="5621" w:type="dxa"/>
            <w:shd w:val="clear" w:color="auto" w:fill="auto"/>
          </w:tcPr>
          <w:p w14:paraId="7F8D5874" w14:textId="77777777" w:rsidR="007114A3" w:rsidRPr="007114A3" w:rsidRDefault="007114A3" w:rsidP="008B0FB7">
            <w:pPr>
              <w:jc w:val="center"/>
              <w:rPr>
                <w:b/>
                <w:bCs/>
                <w:sz w:val="20"/>
                <w:szCs w:val="20"/>
              </w:rPr>
            </w:pPr>
            <w:r w:rsidRPr="007114A3">
              <w:rPr>
                <w:b/>
                <w:bCs/>
                <w:sz w:val="20"/>
                <w:szCs w:val="20"/>
              </w:rPr>
              <w:t>Details (if yes, details must be provided)</w:t>
            </w:r>
          </w:p>
        </w:tc>
      </w:tr>
      <w:tr w:rsidR="002F2C0E" w:rsidRPr="0081096B" w14:paraId="798D6172" w14:textId="77777777" w:rsidTr="007114A3">
        <w:tc>
          <w:tcPr>
            <w:tcW w:w="3775" w:type="dxa"/>
            <w:shd w:val="clear" w:color="auto" w:fill="auto"/>
          </w:tcPr>
          <w:p w14:paraId="1E31DB33" w14:textId="77777777" w:rsidR="002F2C0E" w:rsidRPr="0081096B" w:rsidRDefault="002F2C0E" w:rsidP="008B0FB7">
            <w:pPr>
              <w:rPr>
                <w:sz w:val="20"/>
                <w:szCs w:val="20"/>
              </w:rPr>
            </w:pPr>
            <w:r w:rsidRPr="0081096B">
              <w:rPr>
                <w:sz w:val="20"/>
                <w:szCs w:val="20"/>
              </w:rPr>
              <w:t>Full-time Safety Director (provide name, title &amp; duties)</w:t>
            </w:r>
          </w:p>
        </w:tc>
        <w:tc>
          <w:tcPr>
            <w:tcW w:w="1620" w:type="dxa"/>
            <w:shd w:val="clear" w:color="auto" w:fill="auto"/>
          </w:tcPr>
          <w:p w14:paraId="79B2FA55" w14:textId="77777777" w:rsidR="002F2C0E" w:rsidRPr="0081096B" w:rsidRDefault="002F2C0E" w:rsidP="008B0FB7">
            <w:pPr>
              <w:rPr>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623A81AB" w14:textId="77777777" w:rsidR="002F2C0E" w:rsidRPr="0081096B" w:rsidRDefault="002F2C0E" w:rsidP="008B0FB7">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r w:rsidR="002F2C0E" w:rsidRPr="0081096B" w14:paraId="20F7E2FA" w14:textId="77777777" w:rsidTr="007114A3">
        <w:tc>
          <w:tcPr>
            <w:tcW w:w="3775" w:type="dxa"/>
            <w:shd w:val="clear" w:color="auto" w:fill="auto"/>
          </w:tcPr>
          <w:p w14:paraId="3FE05AEF" w14:textId="77777777" w:rsidR="002F2C0E" w:rsidRPr="0081096B" w:rsidRDefault="002F2C0E" w:rsidP="008B0FB7">
            <w:pPr>
              <w:rPr>
                <w:sz w:val="20"/>
                <w:szCs w:val="20"/>
              </w:rPr>
            </w:pPr>
            <w:r w:rsidRPr="0081096B">
              <w:rPr>
                <w:sz w:val="20"/>
                <w:szCs w:val="20"/>
              </w:rPr>
              <w:t>Written Safety Plan</w:t>
            </w:r>
          </w:p>
        </w:tc>
        <w:tc>
          <w:tcPr>
            <w:tcW w:w="1620" w:type="dxa"/>
            <w:shd w:val="clear" w:color="auto" w:fill="auto"/>
          </w:tcPr>
          <w:p w14:paraId="1D0D5ADE" w14:textId="77777777" w:rsidR="002F2C0E" w:rsidRPr="0081096B" w:rsidRDefault="002F2C0E" w:rsidP="008B0FB7">
            <w:pPr>
              <w:rPr>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2463BA89" w14:textId="77777777" w:rsidR="002F2C0E" w:rsidRPr="0081096B" w:rsidRDefault="002F2C0E" w:rsidP="008B0FB7">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r w:rsidR="002F2C0E" w:rsidRPr="0081096B" w14:paraId="6FCB314A" w14:textId="77777777" w:rsidTr="007114A3">
        <w:tc>
          <w:tcPr>
            <w:tcW w:w="3775" w:type="dxa"/>
            <w:shd w:val="clear" w:color="auto" w:fill="auto"/>
          </w:tcPr>
          <w:p w14:paraId="60CB560D" w14:textId="77777777" w:rsidR="002F2C0E" w:rsidRPr="0081096B" w:rsidRDefault="002F2C0E" w:rsidP="008B0FB7">
            <w:pPr>
              <w:rPr>
                <w:sz w:val="20"/>
                <w:szCs w:val="20"/>
              </w:rPr>
            </w:pPr>
            <w:r w:rsidRPr="0081096B">
              <w:rPr>
                <w:sz w:val="20"/>
                <w:szCs w:val="20"/>
              </w:rPr>
              <w:t>Safety Committee</w:t>
            </w:r>
          </w:p>
        </w:tc>
        <w:tc>
          <w:tcPr>
            <w:tcW w:w="1620" w:type="dxa"/>
            <w:shd w:val="clear" w:color="auto" w:fill="auto"/>
          </w:tcPr>
          <w:p w14:paraId="73B12AA1" w14:textId="77777777" w:rsidR="002F2C0E" w:rsidRPr="0081096B" w:rsidRDefault="002F2C0E" w:rsidP="008B0FB7">
            <w:pPr>
              <w:rPr>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6EBD50A1" w14:textId="77777777" w:rsidR="002F2C0E" w:rsidRPr="0081096B" w:rsidRDefault="002F2C0E" w:rsidP="008B0FB7">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r w:rsidR="002F2C0E" w:rsidRPr="0081096B" w14:paraId="5307BB3F" w14:textId="77777777" w:rsidTr="007114A3">
        <w:tc>
          <w:tcPr>
            <w:tcW w:w="3775" w:type="dxa"/>
            <w:shd w:val="clear" w:color="auto" w:fill="auto"/>
          </w:tcPr>
          <w:p w14:paraId="612EC703" w14:textId="6A5E557A" w:rsidR="002F2C0E" w:rsidRPr="0081096B" w:rsidRDefault="007114A3" w:rsidP="008B0FB7">
            <w:pPr>
              <w:rPr>
                <w:sz w:val="20"/>
                <w:szCs w:val="20"/>
              </w:rPr>
            </w:pPr>
            <w:r>
              <w:rPr>
                <w:sz w:val="20"/>
                <w:szCs w:val="20"/>
              </w:rPr>
              <w:t>Accident Investigation</w:t>
            </w:r>
          </w:p>
        </w:tc>
        <w:tc>
          <w:tcPr>
            <w:tcW w:w="1620" w:type="dxa"/>
            <w:shd w:val="clear" w:color="auto" w:fill="auto"/>
          </w:tcPr>
          <w:p w14:paraId="5A95A3EB" w14:textId="77777777" w:rsidR="002F2C0E" w:rsidRPr="0081096B" w:rsidRDefault="002F2C0E" w:rsidP="008B0FB7">
            <w:pPr>
              <w:rPr>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39BE4271" w14:textId="77777777" w:rsidR="002F2C0E" w:rsidRPr="0081096B" w:rsidRDefault="002F2C0E" w:rsidP="008B0FB7">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r w:rsidR="002F2C0E" w:rsidRPr="0081096B" w14:paraId="137E5734" w14:textId="77777777" w:rsidTr="007114A3">
        <w:tc>
          <w:tcPr>
            <w:tcW w:w="3775" w:type="dxa"/>
            <w:shd w:val="clear" w:color="auto" w:fill="auto"/>
          </w:tcPr>
          <w:p w14:paraId="6AA743B0" w14:textId="20CA4BD5" w:rsidR="002F2C0E" w:rsidRPr="0081096B" w:rsidRDefault="007114A3" w:rsidP="008B0FB7">
            <w:pPr>
              <w:rPr>
                <w:sz w:val="20"/>
                <w:szCs w:val="20"/>
              </w:rPr>
            </w:pPr>
            <w:r>
              <w:rPr>
                <w:sz w:val="20"/>
                <w:szCs w:val="20"/>
              </w:rPr>
              <w:t>Forklift Certification</w:t>
            </w:r>
          </w:p>
        </w:tc>
        <w:tc>
          <w:tcPr>
            <w:tcW w:w="1620" w:type="dxa"/>
            <w:shd w:val="clear" w:color="auto" w:fill="auto"/>
          </w:tcPr>
          <w:p w14:paraId="2DDCB50B" w14:textId="77777777" w:rsidR="002F2C0E" w:rsidRPr="0081096B" w:rsidRDefault="002F2C0E" w:rsidP="008B0FB7">
            <w:pPr>
              <w:rPr>
                <w:rFonts w:cs="Tahoma"/>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071A3560" w14:textId="77777777" w:rsidR="002F2C0E" w:rsidRPr="0081096B" w:rsidRDefault="002F2C0E" w:rsidP="008B0FB7">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r w:rsidR="002F2C0E" w:rsidRPr="0081096B" w14:paraId="5AA00661" w14:textId="77777777" w:rsidTr="007114A3">
        <w:tc>
          <w:tcPr>
            <w:tcW w:w="3775" w:type="dxa"/>
            <w:shd w:val="clear" w:color="auto" w:fill="auto"/>
          </w:tcPr>
          <w:p w14:paraId="70E429A0" w14:textId="2007B167" w:rsidR="002F2C0E" w:rsidRPr="0081096B" w:rsidRDefault="007114A3" w:rsidP="008B0FB7">
            <w:pPr>
              <w:rPr>
                <w:sz w:val="20"/>
                <w:szCs w:val="20"/>
              </w:rPr>
            </w:pPr>
            <w:r>
              <w:rPr>
                <w:sz w:val="20"/>
                <w:szCs w:val="20"/>
              </w:rPr>
              <w:t>Employer provided safety equipment</w:t>
            </w:r>
          </w:p>
        </w:tc>
        <w:tc>
          <w:tcPr>
            <w:tcW w:w="1620" w:type="dxa"/>
            <w:shd w:val="clear" w:color="auto" w:fill="auto"/>
          </w:tcPr>
          <w:p w14:paraId="7C1DC0C1" w14:textId="77777777" w:rsidR="002F2C0E" w:rsidRPr="0081096B" w:rsidRDefault="002F2C0E" w:rsidP="008B0FB7">
            <w:pPr>
              <w:rPr>
                <w:rFonts w:cs="Tahoma"/>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1C78A008" w14:textId="77777777" w:rsidR="002F2C0E" w:rsidRPr="0081096B" w:rsidRDefault="002F2C0E" w:rsidP="008B0FB7">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r w:rsidR="002F2C0E" w:rsidRPr="0081096B" w14:paraId="2CCAF2B5" w14:textId="77777777" w:rsidTr="007114A3">
        <w:tc>
          <w:tcPr>
            <w:tcW w:w="3775" w:type="dxa"/>
            <w:shd w:val="clear" w:color="auto" w:fill="auto"/>
          </w:tcPr>
          <w:p w14:paraId="4821AF46" w14:textId="70958D09" w:rsidR="002F2C0E" w:rsidRPr="0081096B" w:rsidRDefault="007114A3" w:rsidP="008B0FB7">
            <w:pPr>
              <w:rPr>
                <w:sz w:val="20"/>
                <w:szCs w:val="20"/>
              </w:rPr>
            </w:pPr>
            <w:r>
              <w:rPr>
                <w:sz w:val="20"/>
                <w:szCs w:val="20"/>
              </w:rPr>
              <w:t>Employee training for lifting, ergonomics, etc. (list types)</w:t>
            </w:r>
          </w:p>
        </w:tc>
        <w:tc>
          <w:tcPr>
            <w:tcW w:w="1620" w:type="dxa"/>
            <w:shd w:val="clear" w:color="auto" w:fill="auto"/>
          </w:tcPr>
          <w:p w14:paraId="4F4DE9D2" w14:textId="77777777" w:rsidR="002F2C0E" w:rsidRPr="0081096B" w:rsidRDefault="002F2C0E" w:rsidP="008B0FB7">
            <w:pPr>
              <w:rPr>
                <w:rFonts w:cs="Tahoma"/>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7B0FEB83" w14:textId="77777777" w:rsidR="002F2C0E" w:rsidRPr="0081096B" w:rsidRDefault="002F2C0E" w:rsidP="008B0FB7">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r w:rsidR="002F2C0E" w:rsidRPr="0081096B" w14:paraId="0B6FD3E1" w14:textId="77777777" w:rsidTr="007114A3">
        <w:tc>
          <w:tcPr>
            <w:tcW w:w="3775" w:type="dxa"/>
            <w:shd w:val="clear" w:color="auto" w:fill="auto"/>
          </w:tcPr>
          <w:p w14:paraId="00CDD5CF" w14:textId="62189725" w:rsidR="002F2C0E" w:rsidRPr="0081096B" w:rsidRDefault="007114A3" w:rsidP="008B0FB7">
            <w:pPr>
              <w:rPr>
                <w:sz w:val="20"/>
                <w:szCs w:val="20"/>
              </w:rPr>
            </w:pPr>
            <w:r>
              <w:rPr>
                <w:sz w:val="20"/>
                <w:szCs w:val="20"/>
              </w:rPr>
              <w:t>Employee safety meetings including temps</w:t>
            </w:r>
          </w:p>
        </w:tc>
        <w:tc>
          <w:tcPr>
            <w:tcW w:w="1620" w:type="dxa"/>
            <w:shd w:val="clear" w:color="auto" w:fill="auto"/>
          </w:tcPr>
          <w:p w14:paraId="739027AF" w14:textId="77777777" w:rsidR="002F2C0E" w:rsidRPr="0081096B" w:rsidRDefault="002F2C0E" w:rsidP="008B0FB7">
            <w:pPr>
              <w:rPr>
                <w:rFonts w:cs="Tahoma"/>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7C4F5B55" w14:textId="77777777" w:rsidR="002F2C0E" w:rsidRPr="0081096B" w:rsidRDefault="002F2C0E" w:rsidP="008B0FB7">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r w:rsidR="002F2C0E" w:rsidRPr="0081096B" w14:paraId="2B7A2D6C" w14:textId="77777777" w:rsidTr="007114A3">
        <w:tc>
          <w:tcPr>
            <w:tcW w:w="3775" w:type="dxa"/>
            <w:shd w:val="clear" w:color="auto" w:fill="auto"/>
          </w:tcPr>
          <w:p w14:paraId="5C2005ED" w14:textId="6E4F6397" w:rsidR="002F2C0E" w:rsidRPr="0081096B" w:rsidRDefault="007114A3" w:rsidP="008B0FB7">
            <w:pPr>
              <w:rPr>
                <w:sz w:val="20"/>
                <w:szCs w:val="20"/>
              </w:rPr>
            </w:pPr>
            <w:r>
              <w:rPr>
                <w:sz w:val="20"/>
                <w:szCs w:val="20"/>
              </w:rPr>
              <w:t>Loss control/Safety Incentives</w:t>
            </w:r>
          </w:p>
        </w:tc>
        <w:tc>
          <w:tcPr>
            <w:tcW w:w="1620" w:type="dxa"/>
            <w:shd w:val="clear" w:color="auto" w:fill="auto"/>
          </w:tcPr>
          <w:p w14:paraId="53902EDC" w14:textId="77777777" w:rsidR="002F2C0E" w:rsidRPr="0081096B" w:rsidRDefault="002F2C0E" w:rsidP="008B0FB7">
            <w:pPr>
              <w:rPr>
                <w:rFonts w:cs="Tahoma"/>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5D629EFD" w14:textId="77777777" w:rsidR="002F2C0E" w:rsidRPr="0081096B" w:rsidRDefault="002F2C0E" w:rsidP="008B0FB7">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r w:rsidR="002F2C0E" w:rsidRPr="0081096B" w14:paraId="22A5DD88" w14:textId="77777777" w:rsidTr="007114A3">
        <w:tc>
          <w:tcPr>
            <w:tcW w:w="3775" w:type="dxa"/>
            <w:shd w:val="clear" w:color="auto" w:fill="auto"/>
          </w:tcPr>
          <w:p w14:paraId="092D5617" w14:textId="7A0B8962" w:rsidR="002F2C0E" w:rsidRPr="0081096B" w:rsidRDefault="007114A3" w:rsidP="008B0FB7">
            <w:pPr>
              <w:rPr>
                <w:sz w:val="20"/>
                <w:szCs w:val="20"/>
              </w:rPr>
            </w:pPr>
            <w:r>
              <w:rPr>
                <w:sz w:val="20"/>
                <w:szCs w:val="20"/>
              </w:rPr>
              <w:t>Light Duty or Return to Work Program</w:t>
            </w:r>
          </w:p>
        </w:tc>
        <w:tc>
          <w:tcPr>
            <w:tcW w:w="1620" w:type="dxa"/>
            <w:shd w:val="clear" w:color="auto" w:fill="auto"/>
          </w:tcPr>
          <w:p w14:paraId="2B4C5945" w14:textId="77777777" w:rsidR="002F2C0E" w:rsidRPr="0081096B" w:rsidRDefault="002F2C0E" w:rsidP="008B0FB7">
            <w:pPr>
              <w:rPr>
                <w:rFonts w:cs="Tahoma"/>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2B09664A" w14:textId="77777777" w:rsidR="002F2C0E" w:rsidRPr="0081096B" w:rsidRDefault="002F2C0E" w:rsidP="008B0FB7">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bl>
    <w:p w14:paraId="29E3BA98" w14:textId="77777777" w:rsidR="002F2C0E" w:rsidRDefault="002F2C0E" w:rsidP="002F2C0E">
      <w:pPr>
        <w:rPr>
          <w:b/>
          <w:sz w:val="20"/>
          <w:szCs w:val="20"/>
        </w:rPr>
      </w:pPr>
    </w:p>
    <w:p w14:paraId="207A1DC8" w14:textId="77777777" w:rsidR="002F2C0E" w:rsidRDefault="002F2C0E" w:rsidP="002F2C0E">
      <w:pPr>
        <w:rPr>
          <w:b/>
          <w:sz w:val="20"/>
          <w:szCs w:val="20"/>
        </w:rPr>
      </w:pPr>
      <w:r>
        <w:rPr>
          <w:b/>
          <w:sz w:val="20"/>
          <w:szCs w:val="20"/>
        </w:rPr>
        <w:t>Claims Management: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5"/>
        <w:gridCol w:w="1620"/>
        <w:gridCol w:w="5621"/>
      </w:tblGrid>
      <w:tr w:rsidR="007114A3" w:rsidRPr="0081096B" w14:paraId="45941A26" w14:textId="77777777" w:rsidTr="00775D8C">
        <w:tc>
          <w:tcPr>
            <w:tcW w:w="5395" w:type="dxa"/>
            <w:gridSpan w:val="2"/>
            <w:shd w:val="clear" w:color="auto" w:fill="auto"/>
          </w:tcPr>
          <w:p w14:paraId="1A8C3DB5" w14:textId="1EBB3407" w:rsidR="007114A3" w:rsidRPr="007114A3" w:rsidRDefault="007114A3" w:rsidP="008B0FB7">
            <w:pPr>
              <w:rPr>
                <w:b/>
                <w:bCs/>
                <w:sz w:val="20"/>
                <w:szCs w:val="20"/>
              </w:rPr>
            </w:pPr>
            <w:r>
              <w:rPr>
                <w:b/>
                <w:bCs/>
                <w:sz w:val="20"/>
                <w:szCs w:val="20"/>
              </w:rPr>
              <w:t xml:space="preserve">Does your Claims Management program </w:t>
            </w:r>
            <w:proofErr w:type="gramStart"/>
            <w:r>
              <w:rPr>
                <w:b/>
                <w:bCs/>
                <w:sz w:val="20"/>
                <w:szCs w:val="20"/>
              </w:rPr>
              <w:t>include:</w:t>
            </w:r>
            <w:proofErr w:type="gramEnd"/>
          </w:p>
        </w:tc>
        <w:tc>
          <w:tcPr>
            <w:tcW w:w="5621" w:type="dxa"/>
            <w:shd w:val="clear" w:color="auto" w:fill="auto"/>
          </w:tcPr>
          <w:p w14:paraId="1127F950" w14:textId="77777777" w:rsidR="007114A3" w:rsidRPr="007114A3" w:rsidRDefault="007114A3" w:rsidP="008B0FB7">
            <w:pPr>
              <w:jc w:val="center"/>
              <w:rPr>
                <w:b/>
                <w:bCs/>
                <w:sz w:val="20"/>
                <w:szCs w:val="20"/>
              </w:rPr>
            </w:pPr>
            <w:r w:rsidRPr="007114A3">
              <w:rPr>
                <w:b/>
                <w:bCs/>
                <w:sz w:val="20"/>
                <w:szCs w:val="20"/>
              </w:rPr>
              <w:t>Details (if yes, details must be provided)</w:t>
            </w:r>
          </w:p>
        </w:tc>
      </w:tr>
      <w:tr w:rsidR="002F2C0E" w:rsidRPr="0081096B" w14:paraId="00219A47" w14:textId="77777777" w:rsidTr="007114A3">
        <w:tc>
          <w:tcPr>
            <w:tcW w:w="3775" w:type="dxa"/>
            <w:shd w:val="clear" w:color="auto" w:fill="auto"/>
          </w:tcPr>
          <w:p w14:paraId="5DBC0476" w14:textId="705C8E24" w:rsidR="002F2C0E" w:rsidRPr="0081096B" w:rsidRDefault="002F2C0E" w:rsidP="008B0FB7">
            <w:pPr>
              <w:rPr>
                <w:sz w:val="20"/>
                <w:szCs w:val="20"/>
              </w:rPr>
            </w:pPr>
            <w:r w:rsidRPr="0081096B">
              <w:rPr>
                <w:sz w:val="20"/>
                <w:szCs w:val="20"/>
              </w:rPr>
              <w:t>Full time claims manager (provide name &amp; title)</w:t>
            </w:r>
            <w:r w:rsidR="007114A3">
              <w:rPr>
                <w:sz w:val="20"/>
                <w:szCs w:val="20"/>
              </w:rPr>
              <w:t>?</w:t>
            </w:r>
          </w:p>
        </w:tc>
        <w:tc>
          <w:tcPr>
            <w:tcW w:w="1620" w:type="dxa"/>
            <w:shd w:val="clear" w:color="auto" w:fill="auto"/>
          </w:tcPr>
          <w:p w14:paraId="110408D9" w14:textId="77777777" w:rsidR="002F2C0E" w:rsidRPr="0081096B" w:rsidRDefault="002F2C0E" w:rsidP="008B0FB7">
            <w:pPr>
              <w:rPr>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62D42879" w14:textId="77777777" w:rsidR="002F2C0E" w:rsidRPr="0081096B" w:rsidRDefault="002F2C0E" w:rsidP="008B0FB7">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r w:rsidR="002F2C0E" w:rsidRPr="0081096B" w14:paraId="7DDC461C" w14:textId="77777777" w:rsidTr="007114A3">
        <w:tc>
          <w:tcPr>
            <w:tcW w:w="3775" w:type="dxa"/>
            <w:shd w:val="clear" w:color="auto" w:fill="auto"/>
          </w:tcPr>
          <w:p w14:paraId="242853FC" w14:textId="29C5DD16" w:rsidR="002F2C0E" w:rsidRPr="0081096B" w:rsidRDefault="007114A3" w:rsidP="008B0FB7">
            <w:pPr>
              <w:rPr>
                <w:sz w:val="20"/>
                <w:szCs w:val="20"/>
              </w:rPr>
            </w:pPr>
            <w:r>
              <w:rPr>
                <w:sz w:val="20"/>
                <w:szCs w:val="20"/>
              </w:rPr>
              <w:t>Claim fraud investigation?</w:t>
            </w:r>
          </w:p>
        </w:tc>
        <w:tc>
          <w:tcPr>
            <w:tcW w:w="1620" w:type="dxa"/>
            <w:shd w:val="clear" w:color="auto" w:fill="auto"/>
          </w:tcPr>
          <w:p w14:paraId="3A2ABB3F" w14:textId="77777777" w:rsidR="002F2C0E" w:rsidRPr="0081096B" w:rsidRDefault="002F2C0E" w:rsidP="008B0FB7">
            <w:pPr>
              <w:rPr>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145E39CE" w14:textId="77777777" w:rsidR="002F2C0E" w:rsidRPr="0081096B" w:rsidRDefault="002F2C0E" w:rsidP="008B0FB7">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r w:rsidR="002F2C0E" w:rsidRPr="0081096B" w14:paraId="065B14E4" w14:textId="77777777" w:rsidTr="007114A3">
        <w:tc>
          <w:tcPr>
            <w:tcW w:w="3775" w:type="dxa"/>
            <w:shd w:val="clear" w:color="auto" w:fill="auto"/>
          </w:tcPr>
          <w:p w14:paraId="067A9BCF" w14:textId="77777777" w:rsidR="002F2C0E" w:rsidRPr="0081096B" w:rsidRDefault="002F2C0E" w:rsidP="008B0FB7">
            <w:pPr>
              <w:rPr>
                <w:sz w:val="20"/>
                <w:szCs w:val="20"/>
              </w:rPr>
            </w:pPr>
            <w:r w:rsidRPr="0081096B">
              <w:rPr>
                <w:sz w:val="20"/>
                <w:szCs w:val="20"/>
              </w:rPr>
              <w:t>Drug Testing after loss?</w:t>
            </w:r>
          </w:p>
        </w:tc>
        <w:tc>
          <w:tcPr>
            <w:tcW w:w="1620" w:type="dxa"/>
            <w:shd w:val="clear" w:color="auto" w:fill="auto"/>
          </w:tcPr>
          <w:p w14:paraId="28B7FC96" w14:textId="77777777" w:rsidR="002F2C0E" w:rsidRPr="0081096B" w:rsidRDefault="002F2C0E" w:rsidP="008B0FB7">
            <w:pPr>
              <w:rPr>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3561DCA9" w14:textId="77777777" w:rsidR="002F2C0E" w:rsidRPr="0081096B" w:rsidRDefault="002F2C0E" w:rsidP="008B0FB7">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r w:rsidR="002F2C0E" w:rsidRPr="0081096B" w14:paraId="5CED2126" w14:textId="77777777" w:rsidTr="007114A3">
        <w:tc>
          <w:tcPr>
            <w:tcW w:w="3775" w:type="dxa"/>
            <w:shd w:val="clear" w:color="auto" w:fill="auto"/>
          </w:tcPr>
          <w:p w14:paraId="6F3D2BF8" w14:textId="1E91224B" w:rsidR="002F2C0E" w:rsidRPr="0081096B" w:rsidRDefault="007114A3" w:rsidP="008B0FB7">
            <w:pPr>
              <w:rPr>
                <w:sz w:val="20"/>
                <w:szCs w:val="20"/>
              </w:rPr>
            </w:pPr>
            <w:r>
              <w:rPr>
                <w:sz w:val="20"/>
                <w:szCs w:val="20"/>
              </w:rPr>
              <w:t>Established injury reporting procedures?</w:t>
            </w:r>
          </w:p>
        </w:tc>
        <w:tc>
          <w:tcPr>
            <w:tcW w:w="1620" w:type="dxa"/>
            <w:shd w:val="clear" w:color="auto" w:fill="auto"/>
          </w:tcPr>
          <w:p w14:paraId="18CCAB54" w14:textId="77777777" w:rsidR="002F2C0E" w:rsidRPr="0081096B" w:rsidRDefault="002F2C0E" w:rsidP="008B0FB7">
            <w:pPr>
              <w:rPr>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7ED56E15" w14:textId="77777777" w:rsidR="002F2C0E" w:rsidRPr="0081096B" w:rsidRDefault="002F2C0E" w:rsidP="008B0FB7">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r w:rsidR="002F2C0E" w:rsidRPr="0081096B" w14:paraId="1E6F1633" w14:textId="77777777" w:rsidTr="007114A3">
        <w:tc>
          <w:tcPr>
            <w:tcW w:w="3775" w:type="dxa"/>
            <w:shd w:val="clear" w:color="auto" w:fill="auto"/>
          </w:tcPr>
          <w:p w14:paraId="101DA306" w14:textId="4CB6DAE6" w:rsidR="002F2C0E" w:rsidRPr="0081096B" w:rsidRDefault="007114A3" w:rsidP="008B0FB7">
            <w:pPr>
              <w:rPr>
                <w:sz w:val="20"/>
                <w:szCs w:val="20"/>
              </w:rPr>
            </w:pPr>
            <w:r>
              <w:rPr>
                <w:sz w:val="20"/>
                <w:szCs w:val="20"/>
              </w:rPr>
              <w:t>Require all WC claims be reported within 24 hours?</w:t>
            </w:r>
          </w:p>
        </w:tc>
        <w:tc>
          <w:tcPr>
            <w:tcW w:w="1620" w:type="dxa"/>
            <w:shd w:val="clear" w:color="auto" w:fill="auto"/>
          </w:tcPr>
          <w:p w14:paraId="5C03C617" w14:textId="77777777" w:rsidR="002F2C0E" w:rsidRPr="0081096B" w:rsidRDefault="002F2C0E" w:rsidP="008B0FB7">
            <w:pPr>
              <w:rPr>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17D340F1" w14:textId="77777777" w:rsidR="002F2C0E" w:rsidRPr="0081096B" w:rsidRDefault="002F2C0E" w:rsidP="008B0FB7">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r w:rsidR="002F2C0E" w:rsidRPr="0081096B" w14:paraId="3E9512E0" w14:textId="77777777" w:rsidTr="007114A3">
        <w:tc>
          <w:tcPr>
            <w:tcW w:w="3775" w:type="dxa"/>
            <w:shd w:val="clear" w:color="auto" w:fill="auto"/>
          </w:tcPr>
          <w:p w14:paraId="26B3624B" w14:textId="2ABC2AA5" w:rsidR="002F2C0E" w:rsidRPr="0081096B" w:rsidRDefault="007114A3" w:rsidP="008B0FB7">
            <w:pPr>
              <w:rPr>
                <w:sz w:val="20"/>
                <w:szCs w:val="20"/>
              </w:rPr>
            </w:pPr>
            <w:r>
              <w:rPr>
                <w:sz w:val="20"/>
                <w:szCs w:val="20"/>
              </w:rPr>
              <w:t>Process to identify claim frequencies &amp; claim trends by client?</w:t>
            </w:r>
          </w:p>
        </w:tc>
        <w:tc>
          <w:tcPr>
            <w:tcW w:w="1620" w:type="dxa"/>
            <w:shd w:val="clear" w:color="auto" w:fill="auto"/>
          </w:tcPr>
          <w:p w14:paraId="4ACEA0D3" w14:textId="77777777" w:rsidR="002F2C0E" w:rsidRPr="0081096B" w:rsidRDefault="002F2C0E" w:rsidP="008B0FB7">
            <w:pPr>
              <w:rPr>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73FCA6BA" w14:textId="77777777" w:rsidR="002F2C0E" w:rsidRPr="0081096B" w:rsidRDefault="002F2C0E" w:rsidP="008B0FB7">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r w:rsidR="002F2C0E" w:rsidRPr="0081096B" w14:paraId="0658E256" w14:textId="77777777" w:rsidTr="007114A3">
        <w:tc>
          <w:tcPr>
            <w:tcW w:w="3775" w:type="dxa"/>
            <w:shd w:val="clear" w:color="auto" w:fill="auto"/>
          </w:tcPr>
          <w:p w14:paraId="2E1A1A45" w14:textId="77777777" w:rsidR="002F2C0E" w:rsidRPr="0081096B" w:rsidRDefault="002F2C0E" w:rsidP="008B0FB7">
            <w:pPr>
              <w:rPr>
                <w:sz w:val="20"/>
                <w:szCs w:val="20"/>
              </w:rPr>
            </w:pPr>
            <w:r w:rsidRPr="0081096B">
              <w:rPr>
                <w:sz w:val="20"/>
                <w:szCs w:val="20"/>
              </w:rPr>
              <w:t xml:space="preserve">Does </w:t>
            </w:r>
            <w:proofErr w:type="gramStart"/>
            <w:r w:rsidRPr="0081096B">
              <w:rPr>
                <w:sz w:val="20"/>
                <w:szCs w:val="20"/>
              </w:rPr>
              <w:t>Time Card</w:t>
            </w:r>
            <w:proofErr w:type="gramEnd"/>
            <w:r w:rsidRPr="0081096B">
              <w:rPr>
                <w:sz w:val="20"/>
                <w:szCs w:val="20"/>
              </w:rPr>
              <w:t xml:space="preserve"> have disclaimer about injury? (provide copy)</w:t>
            </w:r>
          </w:p>
        </w:tc>
        <w:tc>
          <w:tcPr>
            <w:tcW w:w="1620" w:type="dxa"/>
            <w:shd w:val="clear" w:color="auto" w:fill="auto"/>
          </w:tcPr>
          <w:p w14:paraId="3A6E8ED3" w14:textId="77777777" w:rsidR="002F2C0E" w:rsidRPr="0081096B" w:rsidRDefault="002F2C0E" w:rsidP="008B0FB7">
            <w:pPr>
              <w:rPr>
                <w:rFonts w:cs="Tahoma"/>
                <w:sz w:val="20"/>
                <w:szCs w:val="20"/>
              </w:rPr>
            </w:pPr>
            <w:r w:rsidRPr="0081096B">
              <w:rPr>
                <w:rFonts w:cs="Tahoma"/>
                <w:sz w:val="20"/>
                <w:szCs w:val="20"/>
              </w:rPr>
              <w:fldChar w:fldCharType="begin">
                <w:ffData>
                  <w:name w:val="Check1"/>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Yes     </w:t>
            </w:r>
            <w:r w:rsidRPr="0081096B">
              <w:rPr>
                <w:rFonts w:cs="Tahoma"/>
                <w:sz w:val="20"/>
                <w:szCs w:val="20"/>
              </w:rPr>
              <w:fldChar w:fldCharType="begin">
                <w:ffData>
                  <w:name w:val="Check2"/>
                  <w:enabled/>
                  <w:calcOnExit w:val="0"/>
                  <w:checkBox>
                    <w:sizeAuto/>
                    <w:default w:val="0"/>
                  </w:checkBox>
                </w:ffData>
              </w:fldChar>
            </w:r>
            <w:r w:rsidRPr="0081096B">
              <w:rPr>
                <w:rFonts w:cs="Tahoma"/>
                <w:sz w:val="20"/>
                <w:szCs w:val="20"/>
              </w:rPr>
              <w:instrText xml:space="preserve"> FORMCHECKBOX </w:instrText>
            </w:r>
            <w:r w:rsidR="00EB0AC7">
              <w:rPr>
                <w:rFonts w:cs="Tahoma"/>
                <w:sz w:val="20"/>
                <w:szCs w:val="20"/>
              </w:rPr>
            </w:r>
            <w:r w:rsidR="00EB0AC7">
              <w:rPr>
                <w:rFonts w:cs="Tahoma"/>
                <w:sz w:val="20"/>
                <w:szCs w:val="20"/>
              </w:rPr>
              <w:fldChar w:fldCharType="separate"/>
            </w:r>
            <w:r w:rsidRPr="0081096B">
              <w:rPr>
                <w:rFonts w:cs="Tahoma"/>
                <w:sz w:val="20"/>
                <w:szCs w:val="20"/>
              </w:rPr>
              <w:fldChar w:fldCharType="end"/>
            </w:r>
            <w:r w:rsidRPr="0081096B">
              <w:rPr>
                <w:rFonts w:cs="Tahoma"/>
                <w:sz w:val="20"/>
                <w:szCs w:val="20"/>
              </w:rPr>
              <w:t xml:space="preserve"> No</w:t>
            </w:r>
          </w:p>
        </w:tc>
        <w:tc>
          <w:tcPr>
            <w:tcW w:w="5621" w:type="dxa"/>
            <w:shd w:val="clear" w:color="auto" w:fill="auto"/>
          </w:tcPr>
          <w:p w14:paraId="3E6A129D" w14:textId="77777777" w:rsidR="002F2C0E" w:rsidRPr="0081096B" w:rsidRDefault="002F2C0E" w:rsidP="008B0FB7">
            <w:r w:rsidRPr="0081096B">
              <w:rPr>
                <w:rFonts w:cs="Tahoma"/>
                <w:sz w:val="20"/>
                <w:szCs w:val="20"/>
              </w:rPr>
              <w:fldChar w:fldCharType="begin">
                <w:ffData>
                  <w:name w:val="Text70"/>
                  <w:enabled/>
                  <w:calcOnExit w:val="0"/>
                  <w:textInput/>
                </w:ffData>
              </w:fldChar>
            </w:r>
            <w:r w:rsidRPr="0081096B">
              <w:rPr>
                <w:rFonts w:cs="Tahoma"/>
                <w:sz w:val="20"/>
                <w:szCs w:val="20"/>
              </w:rPr>
              <w:instrText xml:space="preserve"> FORMTEXT </w:instrText>
            </w:r>
            <w:r w:rsidRPr="0081096B">
              <w:rPr>
                <w:rFonts w:cs="Tahoma"/>
                <w:sz w:val="20"/>
                <w:szCs w:val="20"/>
              </w:rPr>
            </w:r>
            <w:r w:rsidRPr="0081096B">
              <w:rPr>
                <w:rFonts w:cs="Tahoma"/>
                <w:sz w:val="20"/>
                <w:szCs w:val="20"/>
              </w:rPr>
              <w:fldChar w:fldCharType="separate"/>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noProof/>
                <w:sz w:val="20"/>
                <w:szCs w:val="20"/>
              </w:rPr>
              <w:t> </w:t>
            </w:r>
            <w:r w:rsidRPr="0081096B">
              <w:rPr>
                <w:rFonts w:cs="Tahoma"/>
                <w:sz w:val="20"/>
                <w:szCs w:val="20"/>
              </w:rPr>
              <w:fldChar w:fldCharType="end"/>
            </w:r>
          </w:p>
        </w:tc>
      </w:tr>
    </w:tbl>
    <w:p w14:paraId="532F16A9" w14:textId="0985BC4D" w:rsidR="00CC7081" w:rsidRDefault="00CC7081" w:rsidP="002425DC">
      <w:pPr>
        <w:rPr>
          <w:rFonts w:cstheme="minorHAnsi"/>
          <w:sz w:val="20"/>
          <w:szCs w:val="20"/>
        </w:rPr>
      </w:pPr>
    </w:p>
    <w:p w14:paraId="6A9593B6" w14:textId="4B880132" w:rsidR="00FB5751" w:rsidRPr="00FB5751" w:rsidRDefault="00FB5751" w:rsidP="00FB5751">
      <w:pPr>
        <w:jc w:val="both"/>
        <w:rPr>
          <w:rFonts w:cstheme="minorHAnsi"/>
          <w:sz w:val="20"/>
          <w:szCs w:val="20"/>
        </w:rPr>
      </w:pPr>
      <w:r w:rsidRPr="00FB5751">
        <w:rPr>
          <w:rFonts w:cstheme="minorHAnsi"/>
          <w:b/>
          <w:bCs/>
          <w:sz w:val="20"/>
          <w:szCs w:val="20"/>
        </w:rPr>
        <w:t>Notice:</w:t>
      </w:r>
      <w:r w:rsidRPr="00FB5751">
        <w:rPr>
          <w:rFonts w:cstheme="minorHAnsi"/>
          <w:sz w:val="20"/>
          <w:szCs w:val="20"/>
        </w:rPr>
        <w:t xml:space="preserve">  This application is for the purposes of obtaining a quotation and does not bind the applicant or the Company to provide the insurance.  The undersigned declares that to the best of his/her knowledge, the statements set forth herein are true.  If the information suppliant herein changes between the date completed and the effective date of the insurance, the undersigned shall notify the Company of any changes and the Company reserves the right to modify or withdraw any offer of insurance.</w:t>
      </w:r>
    </w:p>
    <w:p w14:paraId="3BA2C88F" w14:textId="6EF4F747" w:rsidR="00FB5751" w:rsidRPr="00FB5751" w:rsidRDefault="00FB5751" w:rsidP="00FB5751">
      <w:pPr>
        <w:jc w:val="both"/>
        <w:rPr>
          <w:rFonts w:cstheme="minorHAnsi"/>
          <w:sz w:val="20"/>
          <w:szCs w:val="20"/>
        </w:rPr>
      </w:pPr>
    </w:p>
    <w:p w14:paraId="46BF5D1F" w14:textId="687DE7EC" w:rsidR="00FB5751" w:rsidRPr="00FB5751" w:rsidRDefault="00FB5751" w:rsidP="00FB5751">
      <w:pPr>
        <w:jc w:val="both"/>
        <w:rPr>
          <w:rFonts w:cstheme="minorHAnsi"/>
          <w:sz w:val="20"/>
          <w:szCs w:val="20"/>
        </w:rPr>
      </w:pPr>
      <w:r w:rsidRPr="00FB5751">
        <w:rPr>
          <w:rFonts w:cstheme="minorHAnsi"/>
          <w:b/>
          <w:bCs/>
          <w:sz w:val="20"/>
          <w:szCs w:val="20"/>
        </w:rPr>
        <w:t xml:space="preserve">Fraud Warning:  </w:t>
      </w:r>
      <w:r w:rsidRPr="00FB5751">
        <w:rPr>
          <w:rFonts w:cstheme="minorHAnsi"/>
          <w:sz w:val="20"/>
          <w:szCs w:val="20"/>
        </w:rPr>
        <w:t>Any person who knowingly and with intent to defraud any insurance company or other person files an application for insurance or statement of claim containing any materially false information or, conceals, for the purpose of misleading, information concerning any fact material thereto, commits a fraudulent act, which is a crime and may subject such person to criminal and civil penalties.</w:t>
      </w:r>
    </w:p>
    <w:p w14:paraId="2C86DD3E" w14:textId="30495724" w:rsidR="002425DC" w:rsidRDefault="002425DC" w:rsidP="002425DC">
      <w:pPr>
        <w:rPr>
          <w:rFonts w:cstheme="minorHAnsi"/>
          <w:sz w:val="20"/>
          <w:szCs w:val="20"/>
        </w:rPr>
      </w:pPr>
    </w:p>
    <w:p w14:paraId="08A0DCC5" w14:textId="1E421922" w:rsidR="00FB5751" w:rsidRDefault="00FB5751" w:rsidP="002425DC">
      <w:pPr>
        <w:rPr>
          <w:rFonts w:cstheme="minorHAnsi"/>
          <w:sz w:val="20"/>
          <w:szCs w:val="20"/>
        </w:rPr>
      </w:pPr>
    </w:p>
    <w:p w14:paraId="68CADD3B" w14:textId="77777777" w:rsidR="00FB5751" w:rsidRPr="0081188A" w:rsidRDefault="00FB5751" w:rsidP="002425DC">
      <w:pPr>
        <w:rPr>
          <w:rFonts w:cstheme="min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2425DC" w:rsidRPr="0081188A" w14:paraId="5F676DE8" w14:textId="77777777" w:rsidTr="002425DC">
        <w:tc>
          <w:tcPr>
            <w:tcW w:w="5395" w:type="dxa"/>
          </w:tcPr>
          <w:p w14:paraId="2C3DA083" w14:textId="4BF3D153" w:rsidR="002425DC" w:rsidRPr="0081188A" w:rsidRDefault="002425DC" w:rsidP="002425DC">
            <w:pPr>
              <w:rPr>
                <w:rFonts w:cstheme="minorHAnsi"/>
                <w:sz w:val="20"/>
                <w:szCs w:val="20"/>
              </w:rPr>
            </w:pPr>
            <w:r w:rsidRPr="0081188A">
              <w:rPr>
                <w:rFonts w:cstheme="minorHAnsi"/>
                <w:sz w:val="20"/>
                <w:szCs w:val="20"/>
              </w:rPr>
              <w:t>_____________________________________________</w:t>
            </w:r>
          </w:p>
        </w:tc>
        <w:tc>
          <w:tcPr>
            <w:tcW w:w="5395" w:type="dxa"/>
          </w:tcPr>
          <w:p w14:paraId="53437EE1" w14:textId="6CE2819B" w:rsidR="002425DC" w:rsidRPr="0081188A" w:rsidRDefault="002425DC" w:rsidP="002425DC">
            <w:pPr>
              <w:rPr>
                <w:rFonts w:cstheme="minorHAnsi"/>
                <w:sz w:val="20"/>
                <w:szCs w:val="20"/>
              </w:rPr>
            </w:pPr>
            <w:r w:rsidRPr="0081188A">
              <w:rPr>
                <w:rFonts w:cstheme="minorHAnsi"/>
                <w:sz w:val="20"/>
                <w:szCs w:val="20"/>
              </w:rPr>
              <w:t>_____________________________________________</w:t>
            </w:r>
          </w:p>
        </w:tc>
      </w:tr>
      <w:tr w:rsidR="002425DC" w:rsidRPr="0081188A" w14:paraId="656EEDEA" w14:textId="77777777" w:rsidTr="002425DC">
        <w:tc>
          <w:tcPr>
            <w:tcW w:w="5395" w:type="dxa"/>
          </w:tcPr>
          <w:p w14:paraId="1DF033E7" w14:textId="2DE6296B" w:rsidR="002425DC" w:rsidRPr="0081188A" w:rsidRDefault="002425DC" w:rsidP="002425DC">
            <w:pPr>
              <w:rPr>
                <w:rFonts w:cstheme="minorHAnsi"/>
                <w:sz w:val="20"/>
                <w:szCs w:val="20"/>
              </w:rPr>
            </w:pPr>
            <w:r w:rsidRPr="0081188A">
              <w:rPr>
                <w:rFonts w:cstheme="minorHAnsi"/>
                <w:sz w:val="20"/>
                <w:szCs w:val="20"/>
              </w:rPr>
              <w:t>Signature Insured</w:t>
            </w:r>
          </w:p>
        </w:tc>
        <w:tc>
          <w:tcPr>
            <w:tcW w:w="5395" w:type="dxa"/>
          </w:tcPr>
          <w:p w14:paraId="2303D77F" w14:textId="5FDFF178" w:rsidR="002425DC" w:rsidRPr="0081188A" w:rsidRDefault="002425DC" w:rsidP="002425DC">
            <w:pPr>
              <w:rPr>
                <w:rFonts w:cstheme="minorHAnsi"/>
                <w:sz w:val="20"/>
                <w:szCs w:val="20"/>
              </w:rPr>
            </w:pPr>
            <w:r w:rsidRPr="0081188A">
              <w:rPr>
                <w:rFonts w:cstheme="minorHAnsi"/>
                <w:sz w:val="20"/>
                <w:szCs w:val="20"/>
              </w:rPr>
              <w:t>Signature Broker</w:t>
            </w:r>
          </w:p>
        </w:tc>
      </w:tr>
      <w:tr w:rsidR="002425DC" w:rsidRPr="0081188A" w14:paraId="2A1E83BB" w14:textId="77777777" w:rsidTr="002425DC">
        <w:tc>
          <w:tcPr>
            <w:tcW w:w="5395" w:type="dxa"/>
          </w:tcPr>
          <w:p w14:paraId="6BAA0E7C" w14:textId="390D7FA3" w:rsidR="002425DC" w:rsidRPr="0081188A" w:rsidRDefault="002425DC" w:rsidP="002425DC">
            <w:pPr>
              <w:rPr>
                <w:rFonts w:cstheme="minorHAnsi"/>
                <w:sz w:val="20"/>
                <w:szCs w:val="20"/>
              </w:rPr>
            </w:pPr>
            <w:r w:rsidRPr="0081188A">
              <w:rPr>
                <w:rFonts w:cstheme="minorHAnsi"/>
                <w:sz w:val="20"/>
                <w:szCs w:val="20"/>
              </w:rPr>
              <w:t xml:space="preserve">Print Name/Title:  </w:t>
            </w: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c>
          <w:tcPr>
            <w:tcW w:w="5395" w:type="dxa"/>
          </w:tcPr>
          <w:p w14:paraId="75FA9B23" w14:textId="40365CBD" w:rsidR="002425DC" w:rsidRPr="0081188A" w:rsidRDefault="002425DC" w:rsidP="002425DC">
            <w:pPr>
              <w:rPr>
                <w:rFonts w:cstheme="minorHAnsi"/>
                <w:sz w:val="20"/>
                <w:szCs w:val="20"/>
              </w:rPr>
            </w:pPr>
            <w:r w:rsidRPr="0081188A">
              <w:rPr>
                <w:rFonts w:cstheme="minorHAnsi"/>
                <w:sz w:val="20"/>
                <w:szCs w:val="20"/>
              </w:rPr>
              <w:t xml:space="preserve">Print Name/Title:  </w:t>
            </w:r>
            <w:r w:rsidRPr="0081188A">
              <w:rPr>
                <w:rFonts w:cstheme="minorHAnsi"/>
                <w:sz w:val="20"/>
                <w:szCs w:val="20"/>
              </w:rPr>
              <w:fldChar w:fldCharType="begin">
                <w:ffData>
                  <w:name w:val="Text70"/>
                  <w:enabled/>
                  <w:calcOnExit w:val="0"/>
                  <w:textInput/>
                </w:ffData>
              </w:fldChar>
            </w:r>
            <w:r w:rsidRPr="0081188A">
              <w:rPr>
                <w:rFonts w:cstheme="minorHAnsi"/>
                <w:sz w:val="20"/>
                <w:szCs w:val="20"/>
              </w:rPr>
              <w:instrText xml:space="preserve"> FORMTEXT </w:instrText>
            </w:r>
            <w:r w:rsidRPr="0081188A">
              <w:rPr>
                <w:rFonts w:cstheme="minorHAnsi"/>
                <w:sz w:val="20"/>
                <w:szCs w:val="20"/>
              </w:rPr>
            </w:r>
            <w:r w:rsidRPr="0081188A">
              <w:rPr>
                <w:rFonts w:cstheme="minorHAnsi"/>
                <w:sz w:val="20"/>
                <w:szCs w:val="20"/>
              </w:rPr>
              <w:fldChar w:fldCharType="separate"/>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noProof/>
                <w:sz w:val="20"/>
                <w:szCs w:val="20"/>
              </w:rPr>
              <w:t> </w:t>
            </w:r>
            <w:r w:rsidRPr="0081188A">
              <w:rPr>
                <w:rFonts w:cstheme="minorHAnsi"/>
                <w:sz w:val="20"/>
                <w:szCs w:val="20"/>
              </w:rPr>
              <w:fldChar w:fldCharType="end"/>
            </w:r>
          </w:p>
        </w:tc>
      </w:tr>
    </w:tbl>
    <w:p w14:paraId="3AB24F29" w14:textId="77777777" w:rsidR="002425DC" w:rsidRPr="0081188A" w:rsidRDefault="002425DC" w:rsidP="002425DC">
      <w:pPr>
        <w:rPr>
          <w:sz w:val="20"/>
          <w:szCs w:val="20"/>
        </w:rPr>
      </w:pPr>
    </w:p>
    <w:sectPr w:rsidR="002425DC" w:rsidRPr="0081188A" w:rsidSect="00187445">
      <w:headerReference w:type="default" r:id="rId11"/>
      <w:pgSz w:w="12240" w:h="15840" w:code="1"/>
      <w:pgMar w:top="720" w:right="432" w:bottom="288" w:left="432"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A0CD45" w14:textId="77777777" w:rsidR="00EB0AC7" w:rsidRDefault="00EB0AC7" w:rsidP="009863DE">
      <w:r>
        <w:separator/>
      </w:r>
    </w:p>
  </w:endnote>
  <w:endnote w:type="continuationSeparator" w:id="0">
    <w:p w14:paraId="3BE8EB61" w14:textId="77777777" w:rsidR="00EB0AC7" w:rsidRDefault="00EB0AC7" w:rsidP="00986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2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F25CA4" w14:textId="77777777" w:rsidR="00EB0AC7" w:rsidRDefault="00EB0AC7" w:rsidP="009863DE">
      <w:r>
        <w:separator/>
      </w:r>
    </w:p>
  </w:footnote>
  <w:footnote w:type="continuationSeparator" w:id="0">
    <w:p w14:paraId="73C11614" w14:textId="77777777" w:rsidR="00EB0AC7" w:rsidRDefault="00EB0AC7" w:rsidP="009863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8E9115" w14:textId="35C8AD5F" w:rsidR="009863DE" w:rsidRDefault="009863DE">
    <w:pPr>
      <w:pStyle w:val="Header"/>
    </w:pPr>
    <w:r>
      <w:rPr>
        <w:noProof/>
      </w:rPr>
      <w:drawing>
        <wp:inline distT="0" distB="0" distL="0" distR="0" wp14:anchorId="4B884B08" wp14:editId="74C9421F">
          <wp:extent cx="1326696" cy="428625"/>
          <wp:effectExtent l="0" t="0" r="6985"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
                    <a:extLst>
                      <a:ext uri="{28A0092B-C50C-407E-A947-70E740481C1C}">
                        <a14:useLocalDpi xmlns:a14="http://schemas.microsoft.com/office/drawing/2010/main" val="0"/>
                      </a:ext>
                    </a:extLst>
                  </a:blip>
                  <a:stretch>
                    <a:fillRect/>
                  </a:stretch>
                </pic:blipFill>
                <pic:spPr>
                  <a:xfrm>
                    <a:off x="0" y="0"/>
                    <a:ext cx="1339450" cy="432745"/>
                  </a:xfrm>
                  <a:prstGeom prst="rect">
                    <a:avLst/>
                  </a:prstGeom>
                </pic:spPr>
              </pic:pic>
            </a:graphicData>
          </a:graphic>
        </wp:inline>
      </w:drawing>
    </w:r>
  </w:p>
  <w:p w14:paraId="64A14C5C" w14:textId="77777777" w:rsidR="009863DE" w:rsidRDefault="009863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09E7A67"/>
    <w:multiLevelType w:val="hybridMultilevel"/>
    <w:tmpl w:val="D2B06818"/>
    <w:lvl w:ilvl="0" w:tplc="134ED8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20"/>
  </w:num>
  <w:num w:numId="2">
    <w:abstractNumId w:val="12"/>
  </w:num>
  <w:num w:numId="3">
    <w:abstractNumId w:val="10"/>
  </w:num>
  <w:num w:numId="4">
    <w:abstractNumId w:val="22"/>
  </w:num>
  <w:num w:numId="5">
    <w:abstractNumId w:val="13"/>
  </w:num>
  <w:num w:numId="6">
    <w:abstractNumId w:val="17"/>
  </w:num>
  <w:num w:numId="7">
    <w:abstractNumId w:val="19"/>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5"/>
  </w:num>
  <w:num w:numId="19">
    <w:abstractNumId w:val="16"/>
  </w:num>
  <w:num w:numId="20">
    <w:abstractNumId w:val="21"/>
  </w:num>
  <w:num w:numId="21">
    <w:abstractNumId w:val="18"/>
  </w:num>
  <w:num w:numId="22">
    <w:abstractNumId w:val="11"/>
  </w:num>
  <w:num w:numId="23">
    <w:abstractNumId w:val="23"/>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ocumentProtection w:edit="forms" w:enforcement="1" w:cryptProviderType="rsaAES" w:cryptAlgorithmClass="hash" w:cryptAlgorithmType="typeAny" w:cryptAlgorithmSid="14" w:cryptSpinCount="100000" w:hash="LyJpDIHsZBm8BsuAwZgJ1ULuTunZDbfT0sjXH1tldulC3EygxLm8SPZDAqp7ThuDuK5EHgUN5mQyG0e8Icva3g==" w:salt="uJgc2829nk3BLHIxRVnIT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8AA"/>
    <w:rsid w:val="0002544A"/>
    <w:rsid w:val="00054C9F"/>
    <w:rsid w:val="00187445"/>
    <w:rsid w:val="001A3B18"/>
    <w:rsid w:val="002425DC"/>
    <w:rsid w:val="002B4299"/>
    <w:rsid w:val="002F2C0E"/>
    <w:rsid w:val="0034688E"/>
    <w:rsid w:val="003518AA"/>
    <w:rsid w:val="00473FEB"/>
    <w:rsid w:val="00475CEA"/>
    <w:rsid w:val="00554A9E"/>
    <w:rsid w:val="005E0DE8"/>
    <w:rsid w:val="00645252"/>
    <w:rsid w:val="006D3D74"/>
    <w:rsid w:val="007114A3"/>
    <w:rsid w:val="0075106D"/>
    <w:rsid w:val="007B331C"/>
    <w:rsid w:val="007D2847"/>
    <w:rsid w:val="0081188A"/>
    <w:rsid w:val="0083569A"/>
    <w:rsid w:val="008A6528"/>
    <w:rsid w:val="009863DE"/>
    <w:rsid w:val="00A54DEF"/>
    <w:rsid w:val="00A84911"/>
    <w:rsid w:val="00A9204E"/>
    <w:rsid w:val="00C7483A"/>
    <w:rsid w:val="00CC7081"/>
    <w:rsid w:val="00CE4577"/>
    <w:rsid w:val="00D2113B"/>
    <w:rsid w:val="00D33806"/>
    <w:rsid w:val="00D36EB3"/>
    <w:rsid w:val="00DB0F88"/>
    <w:rsid w:val="00EB0AC7"/>
    <w:rsid w:val="00FB5751"/>
    <w:rsid w:val="00FD4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77E612"/>
  <w15:chartTrackingRefBased/>
  <w15:docId w15:val="{3CC22510-301C-43DE-BB5A-328966B3E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table" w:styleId="TableGrid">
    <w:name w:val="Table Grid"/>
    <w:basedOn w:val="TableNormal"/>
    <w:uiPriority w:val="39"/>
    <w:rsid w:val="003518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FD46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2826\AppData\Local\Microsoft\Office\16.0\DTS\en-US%7bCBC86F06-A97F-4655-BC11-0745E5EEE151%7d\%7bA445DD06-D78F-44FB-A986-D18B644A4C6F%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67634DF8-E179-42D1-92EC-FF4501165CD8}">
  <ds:schemaRefs>
    <ds:schemaRef ds:uri="http://schemas.openxmlformats.org/officeDocument/2006/bibliography"/>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{A445DD06-D78F-44FB-A986-D18B644A4C6F}tf02786999_win32</Template>
  <TotalTime>1</TotalTime>
  <Pages>3</Pages>
  <Words>1622</Words>
  <Characters>9250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Porter</dc:creator>
  <cp:keywords/>
  <dc:description/>
  <cp:lastModifiedBy>Jennifer Porter</cp:lastModifiedBy>
  <cp:revision>3</cp:revision>
  <cp:lastPrinted>2020-09-21T16:06:00Z</cp:lastPrinted>
  <dcterms:created xsi:type="dcterms:W3CDTF">2020-10-19T20:51:00Z</dcterms:created>
  <dcterms:modified xsi:type="dcterms:W3CDTF">2020-10-19T20:51:00Z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